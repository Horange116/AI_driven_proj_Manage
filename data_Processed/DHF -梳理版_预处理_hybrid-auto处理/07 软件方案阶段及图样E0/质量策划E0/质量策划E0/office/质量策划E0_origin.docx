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3E7AFD" w:rsidRDefault="003E7AFD">
      <w:pPr>
        <w:spacing w:afterLines="50" w:after="156"/>
        <w:jc w:val="center"/>
        <w:rPr>
          <w:rFonts w:hint="eastAsia"/>
          <w:b/>
          <w:sz w:val="36"/>
        </w:rPr>
      </w:pPr>
    </w:p>
    <w:p w:rsidR="003E7AFD" w:rsidRDefault="003E7AFD">
      <w:pPr>
        <w:jc w:val="center"/>
        <w:rPr>
          <w:rFonts w:ascii="黑体" w:eastAsia="黑体" w:hAnsi="黑体" w:hint="eastAsia"/>
          <w:b/>
          <w:sz w:val="72"/>
        </w:rPr>
      </w:pPr>
    </w:p>
    <w:p w:rsidR="003E7AFD" w:rsidRDefault="003E7AFD">
      <w:pPr>
        <w:jc w:val="center"/>
        <w:rPr>
          <w:rFonts w:ascii="宋体" w:hAnsi="宋体" w:hint="eastAsia"/>
          <w:b/>
          <w:sz w:val="84"/>
          <w:szCs w:val="84"/>
        </w:rPr>
      </w:pPr>
      <w:r>
        <w:rPr>
          <w:rFonts w:ascii="宋体" w:hAnsi="宋体" w:hint="eastAsia"/>
          <w:b/>
          <w:sz w:val="84"/>
          <w:szCs w:val="84"/>
        </w:rPr>
        <w:t>软件质量策划</w:t>
      </w:r>
    </w:p>
    <w:p w:rsidR="003E7AFD" w:rsidRDefault="003E7AFD">
      <w:pPr>
        <w:jc w:val="center"/>
        <w:rPr>
          <w:rFonts w:ascii="Times New Roman" w:hAnsi="Times New Roman"/>
          <w:b/>
          <w:sz w:val="44"/>
        </w:rPr>
      </w:pPr>
      <w:r>
        <w:rPr>
          <w:rFonts w:ascii="Times New Roman" w:hAnsi="宋体"/>
          <w:b/>
          <w:sz w:val="44"/>
        </w:rPr>
        <w:t>（</w:t>
      </w:r>
      <w:r>
        <w:rPr>
          <w:rFonts w:ascii="Times New Roman" w:hAnsi="Times New Roman"/>
          <w:b/>
          <w:sz w:val="44"/>
        </w:rPr>
        <w:t>V1.0</w:t>
      </w:r>
      <w:r>
        <w:rPr>
          <w:rFonts w:ascii="Times New Roman" w:hAnsi="宋体"/>
          <w:b/>
          <w:sz w:val="44"/>
        </w:rPr>
        <w:t>）</w:t>
      </w:r>
    </w:p>
    <w:p w:rsidR="003E7AFD" w:rsidRDefault="003E7AFD">
      <w:pPr>
        <w:rPr>
          <w:rFonts w:ascii="Arial" w:hAnsi="Arial"/>
          <w:sz w:val="32"/>
        </w:rPr>
      </w:pPr>
    </w:p>
    <w:p w:rsidR="003E7AFD" w:rsidRDefault="003E7AFD">
      <w:pPr>
        <w:rPr>
          <w:rFonts w:ascii="Arial" w:hAnsi="Arial" w:hint="eastAsia"/>
          <w:sz w:val="32"/>
        </w:rPr>
      </w:pPr>
    </w:p>
    <w:p w:rsidR="003E7AFD" w:rsidRDefault="003E7AFD">
      <w:pPr>
        <w:rPr>
          <w:rFonts w:ascii="Arial" w:hAnsi="Arial" w:hint="eastAsia"/>
          <w:sz w:val="32"/>
        </w:rPr>
      </w:pPr>
    </w:p>
    <w:p w:rsidR="003E7AFD" w:rsidRDefault="003E7AFD">
      <w:pPr>
        <w:rPr>
          <w:rFonts w:ascii="Arial" w:hAnsi="Arial" w:hint="eastAsia"/>
          <w:sz w:val="32"/>
        </w:rPr>
      </w:pPr>
    </w:p>
    <w:p w:rsidR="003E7AFD" w:rsidRDefault="003E7AFD">
      <w:pPr>
        <w:rPr>
          <w:rFonts w:ascii="Arial" w:hAnsi="Arial" w:hint="eastAsia"/>
          <w:sz w:val="32"/>
        </w:rPr>
      </w:pPr>
    </w:p>
    <w:p w:rsidR="003E7AFD" w:rsidRDefault="003E7AFD">
      <w:pPr>
        <w:ind w:firstLineChars="1027" w:firstLine="2876"/>
        <w:rPr>
          <w:rFonts w:hint="eastAsia"/>
          <w:sz w:val="28"/>
          <w:u w:val="single"/>
        </w:rPr>
      </w:pPr>
      <w:r>
        <w:rPr>
          <w:rFonts w:hint="eastAsia"/>
          <w:sz w:val="28"/>
        </w:rPr>
        <w:t>产</w:t>
      </w:r>
      <w:r>
        <w:rPr>
          <w:rFonts w:hint="eastAsia"/>
          <w:sz w:val="28"/>
        </w:rPr>
        <w:t xml:space="preserve"> </w:t>
      </w:r>
      <w:r>
        <w:rPr>
          <w:rFonts w:hint="eastAsia"/>
          <w:sz w:val="28"/>
        </w:rPr>
        <w:t>品</w:t>
      </w:r>
      <w:r>
        <w:rPr>
          <w:rFonts w:hint="eastAsia"/>
          <w:sz w:val="28"/>
        </w:rPr>
        <w:t xml:space="preserve"> </w:t>
      </w:r>
      <w:r>
        <w:rPr>
          <w:rFonts w:hint="eastAsia"/>
          <w:sz w:val="28"/>
        </w:rPr>
        <w:t>型</w:t>
      </w:r>
      <w:r>
        <w:rPr>
          <w:rFonts w:hint="eastAsia"/>
          <w:sz w:val="28"/>
        </w:rPr>
        <w:t xml:space="preserve"> </w:t>
      </w:r>
      <w:r>
        <w:rPr>
          <w:rFonts w:hint="eastAsia"/>
          <w:sz w:val="28"/>
        </w:rPr>
        <w:t>号：</w:t>
      </w:r>
      <w:r>
        <w:rPr>
          <w:rFonts w:ascii="黑体" w:eastAsia="黑体" w:hint="eastAsia"/>
          <w:kern w:val="0"/>
          <w:sz w:val="28"/>
          <w:u w:val="single"/>
        </w:rPr>
        <w:t xml:space="preserve">       </w:t>
      </w:r>
      <w:r w:rsidR="00095B6D">
        <w:rPr>
          <w:rFonts w:ascii="黑体" w:eastAsia="黑体" w:hint="eastAsia"/>
          <w:kern w:val="0"/>
          <w:sz w:val="28"/>
          <w:u w:val="single"/>
        </w:rPr>
        <w:t>PT9L</w:t>
      </w:r>
      <w:r>
        <w:rPr>
          <w:rFonts w:ascii="黑体" w:eastAsia="黑体" w:hint="eastAsia"/>
          <w:kern w:val="0"/>
          <w:sz w:val="28"/>
          <w:u w:val="single"/>
        </w:rPr>
        <w:t xml:space="preserve">       </w:t>
      </w:r>
    </w:p>
    <w:p w:rsidR="003E7AFD" w:rsidRDefault="003E7AFD">
      <w:pPr>
        <w:spacing w:line="360" w:lineRule="auto"/>
        <w:ind w:firstLineChars="1027" w:firstLine="2876"/>
        <w:textAlignment w:val="baseline"/>
        <w:rPr>
          <w:rFonts w:hint="eastAsia"/>
          <w:sz w:val="28"/>
          <w:u w:val="single"/>
        </w:rPr>
      </w:pPr>
      <w:r>
        <w:rPr>
          <w:rFonts w:hint="eastAsia"/>
          <w:sz w:val="28"/>
        </w:rPr>
        <w:t>项</w:t>
      </w:r>
      <w:r>
        <w:rPr>
          <w:rFonts w:hint="eastAsia"/>
          <w:sz w:val="28"/>
        </w:rPr>
        <w:t xml:space="preserve"> </w:t>
      </w:r>
      <w:r>
        <w:rPr>
          <w:rFonts w:hint="eastAsia"/>
          <w:sz w:val="28"/>
        </w:rPr>
        <w:t>目</w:t>
      </w:r>
      <w:r>
        <w:rPr>
          <w:rFonts w:hint="eastAsia"/>
          <w:sz w:val="28"/>
        </w:rPr>
        <w:t xml:space="preserve"> </w:t>
      </w:r>
      <w:r>
        <w:rPr>
          <w:rFonts w:hint="eastAsia"/>
          <w:sz w:val="28"/>
        </w:rPr>
        <w:t>编</w:t>
      </w:r>
      <w:r>
        <w:rPr>
          <w:rFonts w:hint="eastAsia"/>
          <w:sz w:val="28"/>
        </w:rPr>
        <w:t xml:space="preserve"> </w:t>
      </w:r>
      <w:r>
        <w:rPr>
          <w:rFonts w:hint="eastAsia"/>
          <w:sz w:val="28"/>
        </w:rPr>
        <w:t>号：</w:t>
      </w:r>
      <w:r>
        <w:rPr>
          <w:rFonts w:hint="eastAsia"/>
          <w:sz w:val="28"/>
          <w:u w:val="single"/>
        </w:rPr>
        <w:t xml:space="preserve">   </w:t>
      </w:r>
      <w:r>
        <w:rPr>
          <w:rFonts w:ascii="黑体" w:eastAsia="黑体" w:hint="eastAsia"/>
          <w:kern w:val="0"/>
          <w:sz w:val="28"/>
          <w:u w:val="single"/>
        </w:rPr>
        <w:t>300000</w:t>
      </w:r>
      <w:r w:rsidR="00095B6D">
        <w:rPr>
          <w:rFonts w:ascii="黑体" w:eastAsia="黑体" w:hint="eastAsia"/>
          <w:kern w:val="0"/>
          <w:sz w:val="28"/>
          <w:u w:val="single"/>
        </w:rPr>
        <w:t>78</w:t>
      </w:r>
      <w:r>
        <w:rPr>
          <w:rFonts w:hint="eastAsia"/>
          <w:sz w:val="28"/>
          <w:u w:val="single"/>
        </w:rPr>
        <w:t xml:space="preserve">  </w:t>
      </w:r>
    </w:p>
    <w:p w:rsidR="003E7AFD" w:rsidRDefault="003E7AFD">
      <w:pPr>
        <w:spacing w:line="360" w:lineRule="auto"/>
        <w:ind w:firstLineChars="1027" w:firstLine="2876"/>
        <w:textAlignment w:val="baseline"/>
        <w:rPr>
          <w:rFonts w:hint="eastAsia"/>
          <w:sz w:val="28"/>
        </w:rPr>
      </w:pPr>
      <w:r>
        <w:rPr>
          <w:rFonts w:hint="eastAsia"/>
          <w:sz w:val="28"/>
        </w:rPr>
        <w:t>产品</w:t>
      </w:r>
      <w:r>
        <w:rPr>
          <w:rFonts w:hint="eastAsia"/>
          <w:sz w:val="28"/>
        </w:rPr>
        <w:t>/</w:t>
      </w:r>
      <w:r>
        <w:rPr>
          <w:rFonts w:hint="eastAsia"/>
          <w:sz w:val="28"/>
        </w:rPr>
        <w:t>项目名称：</w:t>
      </w:r>
      <w:r>
        <w:rPr>
          <w:rFonts w:hint="eastAsia"/>
          <w:sz w:val="28"/>
          <w:u w:val="single"/>
        </w:rPr>
        <w:t xml:space="preserve">   </w:t>
      </w:r>
      <w:r>
        <w:rPr>
          <w:rFonts w:hint="eastAsia"/>
          <w:sz w:val="28"/>
          <w:u w:val="single"/>
        </w:rPr>
        <w:t>红外体温计</w:t>
      </w:r>
      <w:r>
        <w:rPr>
          <w:rFonts w:hint="eastAsia"/>
          <w:sz w:val="28"/>
          <w:u w:val="single"/>
        </w:rPr>
        <w:t xml:space="preserve">     </w:t>
      </w:r>
    </w:p>
    <w:p w:rsidR="003E7AFD" w:rsidRDefault="003E7AFD">
      <w:pPr>
        <w:spacing w:line="360" w:lineRule="auto"/>
        <w:ind w:firstLineChars="678" w:firstLine="1898"/>
        <w:textAlignment w:val="baseline"/>
        <w:rPr>
          <w:rFonts w:hint="eastAsia"/>
          <w:sz w:val="28"/>
          <w:u w:val="single"/>
        </w:rPr>
      </w:pPr>
    </w:p>
    <w:p w:rsidR="003E7AFD" w:rsidRDefault="003E7AFD">
      <w:pPr>
        <w:spacing w:line="360" w:lineRule="auto"/>
        <w:ind w:firstLineChars="678" w:firstLine="1898"/>
        <w:textAlignment w:val="baseline"/>
        <w:rPr>
          <w:rFonts w:hint="eastAsia"/>
          <w:sz w:val="28"/>
          <w:u w:val="single"/>
        </w:rPr>
      </w:pPr>
    </w:p>
    <w:p w:rsidR="003E7AFD" w:rsidRDefault="003E7AFD">
      <w:pPr>
        <w:spacing w:line="360" w:lineRule="auto"/>
        <w:ind w:firstLineChars="678" w:firstLine="1898"/>
        <w:textAlignment w:val="baseline"/>
        <w:rPr>
          <w:rFonts w:hint="eastAsia"/>
          <w:sz w:val="28"/>
          <w:u w:val="single"/>
        </w:rPr>
      </w:pPr>
    </w:p>
    <w:p w:rsidR="003E7AFD" w:rsidRDefault="003E7AFD">
      <w:pPr>
        <w:spacing w:line="360" w:lineRule="auto"/>
        <w:jc w:val="center"/>
        <w:textAlignment w:val="baseline"/>
        <w:rPr>
          <w:rFonts w:hint="eastAsia"/>
          <w:sz w:val="28"/>
        </w:rPr>
      </w:pPr>
      <w:r>
        <w:rPr>
          <w:rFonts w:hint="eastAsia"/>
          <w:b/>
          <w:bCs/>
          <w:sz w:val="28"/>
        </w:rPr>
        <w:t>编</w:t>
      </w:r>
      <w:r>
        <w:rPr>
          <w:rFonts w:hint="eastAsia"/>
          <w:b/>
          <w:bCs/>
          <w:sz w:val="28"/>
        </w:rPr>
        <w:t xml:space="preserve">    </w:t>
      </w:r>
      <w:r>
        <w:rPr>
          <w:rFonts w:hint="eastAsia"/>
          <w:b/>
          <w:bCs/>
          <w:sz w:val="28"/>
        </w:rPr>
        <w:t>制</w:t>
      </w:r>
      <w:r>
        <w:rPr>
          <w:rFonts w:hint="eastAsia"/>
          <w:i/>
          <w:iCs/>
          <w:sz w:val="24"/>
        </w:rPr>
        <w:t>（软件工程师）</w:t>
      </w:r>
      <w:r>
        <w:rPr>
          <w:rFonts w:hint="eastAsia"/>
          <w:sz w:val="28"/>
          <w:u w:val="single"/>
        </w:rPr>
        <w:t xml:space="preserve">             </w:t>
      </w:r>
      <w:r>
        <w:rPr>
          <w:rFonts w:ascii="宋体" w:hAnsi="宋体" w:hint="eastAsia"/>
          <w:kern w:val="0"/>
          <w:sz w:val="24"/>
          <w:u w:val="single"/>
        </w:rPr>
        <w:t xml:space="preserve">  </w:t>
      </w:r>
      <w:r>
        <w:rPr>
          <w:rFonts w:ascii="宋体" w:hAnsi="宋体" w:hint="eastAsia"/>
          <w:kern w:val="0"/>
          <w:sz w:val="24"/>
        </w:rPr>
        <w:t xml:space="preserve"> </w:t>
      </w:r>
      <w:r>
        <w:rPr>
          <w:rFonts w:ascii="宋体" w:hAnsi="宋体" w:hint="eastAsia"/>
          <w:kern w:val="0"/>
          <w:sz w:val="24"/>
          <w:u w:val="single"/>
        </w:rPr>
        <w:t xml:space="preserve">        </w:t>
      </w:r>
      <w:r>
        <w:rPr>
          <w:rFonts w:ascii="宋体" w:hAnsi="宋体" w:hint="eastAsia"/>
          <w:kern w:val="0"/>
          <w:sz w:val="24"/>
          <w:u w:val="single"/>
        </w:rPr>
        <w:t>年</w:t>
      </w:r>
      <w:r>
        <w:rPr>
          <w:rFonts w:ascii="宋体" w:hAnsi="宋体" w:hint="eastAsia"/>
          <w:kern w:val="0"/>
          <w:sz w:val="24"/>
          <w:u w:val="single"/>
        </w:rPr>
        <w:t xml:space="preserve">   </w:t>
      </w:r>
      <w:r>
        <w:rPr>
          <w:rFonts w:ascii="宋体" w:hAnsi="宋体" w:hint="eastAsia"/>
          <w:kern w:val="0"/>
          <w:sz w:val="24"/>
          <w:u w:val="single"/>
        </w:rPr>
        <w:t>月</w:t>
      </w:r>
      <w:r>
        <w:rPr>
          <w:rFonts w:ascii="宋体" w:hAnsi="宋体" w:hint="eastAsia"/>
          <w:kern w:val="0"/>
          <w:sz w:val="24"/>
          <w:u w:val="single"/>
        </w:rPr>
        <w:t xml:space="preserve">   </w:t>
      </w:r>
      <w:r>
        <w:rPr>
          <w:rFonts w:ascii="宋体" w:hAnsi="宋体" w:hint="eastAsia"/>
          <w:kern w:val="0"/>
          <w:sz w:val="24"/>
          <w:u w:val="single"/>
        </w:rPr>
        <w:t>日</w:t>
      </w:r>
    </w:p>
    <w:p w:rsidR="003E7AFD" w:rsidRDefault="003E7AFD">
      <w:pPr>
        <w:spacing w:line="360" w:lineRule="auto"/>
        <w:jc w:val="center"/>
        <w:textAlignment w:val="baseline"/>
        <w:rPr>
          <w:rFonts w:hint="eastAsia"/>
          <w:sz w:val="28"/>
          <w:u w:val="single"/>
        </w:rPr>
      </w:pPr>
      <w:r>
        <w:rPr>
          <w:rFonts w:hint="eastAsia"/>
          <w:b/>
          <w:bCs/>
          <w:sz w:val="28"/>
        </w:rPr>
        <w:t>审</w:t>
      </w:r>
      <w:r>
        <w:rPr>
          <w:rFonts w:hint="eastAsia"/>
          <w:b/>
          <w:bCs/>
          <w:sz w:val="28"/>
        </w:rPr>
        <w:t xml:space="preserve">    </w:t>
      </w:r>
      <w:r>
        <w:rPr>
          <w:rFonts w:hint="eastAsia"/>
          <w:b/>
          <w:bCs/>
          <w:sz w:val="28"/>
        </w:rPr>
        <w:t>核</w:t>
      </w:r>
      <w:r>
        <w:rPr>
          <w:rFonts w:hint="eastAsia"/>
          <w:i/>
          <w:iCs/>
          <w:sz w:val="24"/>
        </w:rPr>
        <w:t>（软</w:t>
      </w:r>
      <w:r>
        <w:rPr>
          <w:rFonts w:hint="eastAsia"/>
          <w:i/>
          <w:iCs/>
          <w:sz w:val="24"/>
        </w:rPr>
        <w:t xml:space="preserve"> </w:t>
      </w:r>
      <w:r>
        <w:rPr>
          <w:rFonts w:hint="eastAsia"/>
          <w:i/>
          <w:iCs/>
          <w:sz w:val="24"/>
        </w:rPr>
        <w:t>件主</w:t>
      </w:r>
      <w:r>
        <w:rPr>
          <w:rFonts w:hint="eastAsia"/>
          <w:i/>
          <w:iCs/>
          <w:sz w:val="24"/>
        </w:rPr>
        <w:t xml:space="preserve"> </w:t>
      </w:r>
      <w:r>
        <w:rPr>
          <w:rFonts w:hint="eastAsia"/>
          <w:i/>
          <w:iCs/>
          <w:sz w:val="24"/>
        </w:rPr>
        <w:t>管）</w:t>
      </w:r>
      <w:r>
        <w:rPr>
          <w:rFonts w:hint="eastAsia"/>
          <w:sz w:val="28"/>
          <w:u w:val="single"/>
        </w:rPr>
        <w:t xml:space="preserve">             </w:t>
      </w:r>
      <w:r>
        <w:rPr>
          <w:rFonts w:ascii="宋体" w:hAnsi="宋体" w:hint="eastAsia"/>
          <w:kern w:val="0"/>
          <w:sz w:val="24"/>
          <w:u w:val="single"/>
        </w:rPr>
        <w:t xml:space="preserve">  </w:t>
      </w:r>
      <w:r>
        <w:rPr>
          <w:rFonts w:ascii="宋体" w:hAnsi="宋体" w:hint="eastAsia"/>
          <w:kern w:val="0"/>
          <w:sz w:val="24"/>
        </w:rPr>
        <w:t xml:space="preserve"> </w:t>
      </w:r>
      <w:r>
        <w:rPr>
          <w:rFonts w:ascii="宋体" w:hAnsi="宋体" w:hint="eastAsia"/>
          <w:kern w:val="0"/>
          <w:sz w:val="24"/>
          <w:u w:val="single"/>
        </w:rPr>
        <w:t xml:space="preserve">        </w:t>
      </w:r>
      <w:r>
        <w:rPr>
          <w:rFonts w:ascii="宋体" w:hAnsi="宋体" w:hint="eastAsia"/>
          <w:kern w:val="0"/>
          <w:sz w:val="24"/>
          <w:u w:val="single"/>
        </w:rPr>
        <w:t>年</w:t>
      </w:r>
      <w:r>
        <w:rPr>
          <w:rFonts w:ascii="宋体" w:hAnsi="宋体" w:hint="eastAsia"/>
          <w:kern w:val="0"/>
          <w:sz w:val="24"/>
          <w:u w:val="single"/>
        </w:rPr>
        <w:t xml:space="preserve">   </w:t>
      </w:r>
      <w:r>
        <w:rPr>
          <w:rFonts w:ascii="宋体" w:hAnsi="宋体" w:hint="eastAsia"/>
          <w:kern w:val="0"/>
          <w:sz w:val="24"/>
          <w:u w:val="single"/>
        </w:rPr>
        <w:t>月</w:t>
      </w:r>
      <w:r>
        <w:rPr>
          <w:rFonts w:ascii="宋体" w:hAnsi="宋体" w:hint="eastAsia"/>
          <w:kern w:val="0"/>
          <w:sz w:val="24"/>
          <w:u w:val="single"/>
        </w:rPr>
        <w:t xml:space="preserve">   </w:t>
      </w:r>
      <w:r>
        <w:rPr>
          <w:rFonts w:ascii="宋体" w:hAnsi="宋体" w:hint="eastAsia"/>
          <w:kern w:val="0"/>
          <w:sz w:val="24"/>
          <w:u w:val="single"/>
        </w:rPr>
        <w:t>日</w:t>
      </w:r>
    </w:p>
    <w:p w:rsidR="003E7AFD" w:rsidRDefault="003E7AFD">
      <w:pPr>
        <w:rPr>
          <w:rFonts w:ascii="宋体" w:hAnsi="宋体" w:hint="eastAsia"/>
          <w:kern w:val="0"/>
          <w:sz w:val="24"/>
          <w:u w:val="single"/>
        </w:rPr>
      </w:pPr>
      <w:r>
        <w:rPr>
          <w:rFonts w:hint="eastAsia"/>
          <w:sz w:val="28"/>
        </w:rPr>
        <w:t xml:space="preserve">        </w:t>
      </w:r>
      <w:r>
        <w:rPr>
          <w:rFonts w:hint="eastAsia"/>
          <w:b/>
          <w:bCs/>
          <w:sz w:val="28"/>
        </w:rPr>
        <w:t>批</w:t>
      </w:r>
      <w:r>
        <w:rPr>
          <w:rFonts w:hint="eastAsia"/>
          <w:b/>
          <w:bCs/>
          <w:sz w:val="28"/>
        </w:rPr>
        <w:t xml:space="preserve">    </w:t>
      </w:r>
      <w:r>
        <w:rPr>
          <w:rFonts w:hint="eastAsia"/>
          <w:b/>
          <w:bCs/>
          <w:sz w:val="28"/>
        </w:rPr>
        <w:t>准</w:t>
      </w:r>
      <w:r>
        <w:rPr>
          <w:rFonts w:hint="eastAsia"/>
          <w:i/>
          <w:iCs/>
          <w:sz w:val="24"/>
        </w:rPr>
        <w:t>（</w:t>
      </w:r>
      <w:r w:rsidR="00095B6D">
        <w:rPr>
          <w:rFonts w:hint="eastAsia"/>
          <w:i/>
          <w:iCs/>
          <w:sz w:val="24"/>
        </w:rPr>
        <w:t>技术负责人</w:t>
      </w:r>
      <w:r>
        <w:rPr>
          <w:rFonts w:hint="eastAsia"/>
          <w:i/>
          <w:iCs/>
          <w:sz w:val="24"/>
        </w:rPr>
        <w:t>）</w:t>
      </w:r>
      <w:r>
        <w:rPr>
          <w:rFonts w:hint="eastAsia"/>
          <w:sz w:val="28"/>
          <w:u w:val="single"/>
        </w:rPr>
        <w:t xml:space="preserve">             </w:t>
      </w:r>
      <w:r>
        <w:rPr>
          <w:rFonts w:ascii="宋体" w:hAnsi="宋体" w:hint="eastAsia"/>
          <w:kern w:val="0"/>
          <w:sz w:val="24"/>
          <w:u w:val="single"/>
        </w:rPr>
        <w:t xml:space="preserve">  </w:t>
      </w:r>
      <w:r>
        <w:rPr>
          <w:rFonts w:ascii="宋体" w:hAnsi="宋体" w:hint="eastAsia"/>
          <w:kern w:val="0"/>
          <w:sz w:val="24"/>
        </w:rPr>
        <w:t xml:space="preserve"> </w:t>
      </w:r>
      <w:r>
        <w:rPr>
          <w:rFonts w:ascii="宋体" w:hAnsi="宋体" w:hint="eastAsia"/>
          <w:kern w:val="0"/>
          <w:sz w:val="24"/>
          <w:u w:val="single"/>
        </w:rPr>
        <w:t xml:space="preserve">        </w:t>
      </w:r>
      <w:r>
        <w:rPr>
          <w:rFonts w:ascii="宋体" w:hAnsi="宋体" w:hint="eastAsia"/>
          <w:kern w:val="0"/>
          <w:sz w:val="24"/>
          <w:u w:val="single"/>
        </w:rPr>
        <w:t>年</w:t>
      </w:r>
      <w:r>
        <w:rPr>
          <w:rFonts w:ascii="宋体" w:hAnsi="宋体" w:hint="eastAsia"/>
          <w:kern w:val="0"/>
          <w:sz w:val="24"/>
          <w:u w:val="single"/>
        </w:rPr>
        <w:t xml:space="preserve">   </w:t>
      </w:r>
      <w:r>
        <w:rPr>
          <w:rFonts w:ascii="宋体" w:hAnsi="宋体" w:hint="eastAsia"/>
          <w:kern w:val="0"/>
          <w:sz w:val="24"/>
          <w:u w:val="single"/>
        </w:rPr>
        <w:t>月</w:t>
      </w:r>
      <w:r>
        <w:rPr>
          <w:rFonts w:ascii="宋体" w:hAnsi="宋体" w:hint="eastAsia"/>
          <w:kern w:val="0"/>
          <w:sz w:val="24"/>
          <w:u w:val="single"/>
        </w:rPr>
        <w:t xml:space="preserve">   </w:t>
      </w:r>
      <w:r>
        <w:rPr>
          <w:rFonts w:ascii="宋体" w:hAnsi="宋体" w:hint="eastAsia"/>
          <w:kern w:val="0"/>
          <w:sz w:val="24"/>
          <w:u w:val="single"/>
        </w:rPr>
        <w:t>日</w:t>
      </w:r>
      <w:r>
        <w:rPr>
          <w:rFonts w:ascii="宋体" w:hAnsi="宋体" w:hint="eastAsia"/>
          <w:kern w:val="0"/>
          <w:sz w:val="24"/>
          <w:u w:val="single"/>
        </w:rPr>
        <w:t xml:space="preserve"> </w:t>
      </w:r>
    </w:p>
    <w:p w:rsidR="003E7AFD" w:rsidRDefault="003E7AFD">
      <w:pPr>
        <w:spacing w:line="360" w:lineRule="auto"/>
        <w:ind w:firstLineChars="678" w:firstLine="1898"/>
        <w:textAlignment w:val="baseline"/>
        <w:rPr>
          <w:sz w:val="28"/>
          <w:u w:val="single"/>
        </w:rPr>
        <w:sectPr w:rsidR="00000000">
          <w:headerReference w:type="default" r:id="rId7"/>
          <w:footerReference w:type="even" r:id="rId8"/>
          <w:pgSz w:w="11906" w:h="16838"/>
          <w:pgMar w:top="851" w:right="1134" w:bottom="567" w:left="1134" w:header="567" w:footer="567" w:gutter="0"/>
          <w:cols w:space="720"/>
          <w:docGrid w:type="lines" w:linePitch="312"/>
        </w:sectPr>
      </w:pPr>
    </w:p>
    <w:p w:rsidR="003E7AFD" w:rsidRDefault="003E7AFD">
      <w:pPr>
        <w:spacing w:line="360" w:lineRule="auto"/>
        <w:ind w:firstLineChars="678" w:firstLine="1898"/>
        <w:textAlignment w:val="baseline"/>
        <w:rPr>
          <w:rFonts w:hint="eastAsia"/>
          <w:sz w:val="28"/>
          <w:u w:val="single"/>
        </w:rPr>
      </w:pPr>
    </w:p>
    <w:p w:rsidR="003E7AFD" w:rsidRDefault="003E7AFD">
      <w:pPr>
        <w:jc w:val="center"/>
        <w:rPr>
          <w:rFonts w:hint="eastAsia"/>
          <w:b/>
          <w:sz w:val="36"/>
        </w:rPr>
      </w:pPr>
      <w:r>
        <w:rPr>
          <w:rFonts w:ascii="宋体" w:hAnsi="宋体"/>
          <w:kern w:val="0"/>
          <w:sz w:val="24"/>
          <w:u w:val="single"/>
        </w:rPr>
        <w:br w:type="page"/>
      </w:r>
      <w:r>
        <w:rPr>
          <w:rFonts w:hint="eastAsia"/>
          <w:b/>
          <w:sz w:val="36"/>
        </w:rPr>
        <w:lastRenderedPageBreak/>
        <w:t>历史版本记录</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5"/>
        <w:gridCol w:w="1466"/>
        <w:gridCol w:w="2784"/>
        <w:gridCol w:w="1108"/>
        <w:gridCol w:w="1157"/>
        <w:gridCol w:w="1345"/>
      </w:tblGrid>
      <w:tr w:rsidR="00000000">
        <w:trPr>
          <w:trHeight w:val="919"/>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spacing w:line="240" w:lineRule="exact"/>
              <w:jc w:val="center"/>
              <w:rPr>
                <w:rFonts w:ascii="Arial" w:hAnsi="Arial" w:hint="eastAsia"/>
                <w:b/>
                <w:sz w:val="24"/>
                <w:lang w:eastAsia="en-US"/>
              </w:rPr>
            </w:pPr>
            <w:r>
              <w:rPr>
                <w:rFonts w:hint="eastAsia"/>
                <w:b/>
              </w:rPr>
              <w:t>序号</w:t>
            </w: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spacing w:line="240" w:lineRule="exact"/>
              <w:jc w:val="center"/>
              <w:rPr>
                <w:rFonts w:ascii="Arial" w:hAnsi="Arial" w:hint="eastAsia"/>
                <w:b/>
                <w:sz w:val="24"/>
                <w:lang w:eastAsia="en-US"/>
              </w:rPr>
            </w:pPr>
            <w:r>
              <w:rPr>
                <w:rFonts w:hint="eastAsia"/>
                <w:b/>
              </w:rPr>
              <w:t>更改日期</w:t>
            </w: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spacing w:line="240" w:lineRule="exact"/>
              <w:jc w:val="center"/>
              <w:rPr>
                <w:rFonts w:ascii="Arial" w:hAnsi="Arial" w:hint="eastAsia"/>
                <w:b/>
                <w:sz w:val="24"/>
                <w:lang w:eastAsia="en-US"/>
              </w:rPr>
            </w:pPr>
            <w:r>
              <w:rPr>
                <w:rFonts w:hint="eastAsia"/>
                <w:b/>
              </w:rPr>
              <w:t>版本描述</w:t>
            </w: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spacing w:line="240" w:lineRule="exact"/>
              <w:jc w:val="center"/>
              <w:rPr>
                <w:rFonts w:ascii="Arial" w:hAnsi="Arial" w:hint="eastAsia"/>
                <w:b/>
                <w:sz w:val="24"/>
                <w:lang w:eastAsia="en-US"/>
              </w:rPr>
            </w:pPr>
            <w:r>
              <w:rPr>
                <w:rFonts w:hint="eastAsia"/>
                <w:b/>
              </w:rPr>
              <w:t>版本</w:t>
            </w: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spacing w:line="240" w:lineRule="exact"/>
              <w:jc w:val="center"/>
              <w:rPr>
                <w:rFonts w:ascii="Arial" w:hAnsi="Arial" w:hint="eastAsia"/>
                <w:b/>
                <w:sz w:val="24"/>
              </w:rPr>
            </w:pPr>
            <w:r>
              <w:rPr>
                <w:rFonts w:ascii="Arial" w:hAnsi="Arial" w:hint="eastAsia"/>
                <w:b/>
                <w:sz w:val="24"/>
              </w:rPr>
              <w:t>更改人</w:t>
            </w: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spacing w:line="240" w:lineRule="exact"/>
              <w:jc w:val="center"/>
              <w:rPr>
                <w:rFonts w:ascii="Arial" w:hAnsi="Arial" w:hint="eastAsia"/>
                <w:b/>
                <w:sz w:val="24"/>
                <w:lang w:eastAsia="en-US"/>
              </w:rPr>
            </w:pPr>
            <w:r>
              <w:rPr>
                <w:rFonts w:hint="eastAsia"/>
                <w:b/>
              </w:rPr>
              <w:t>批准人</w:t>
            </w: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hint="eastAsia"/>
                <w:sz w:val="28"/>
              </w:rPr>
            </w:pPr>
            <w:r>
              <w:rPr>
                <w:rFonts w:ascii="Arial" w:hAnsi="Arial" w:hint="eastAsia"/>
                <w:sz w:val="28"/>
              </w:rPr>
              <w:t>1</w:t>
            </w: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r w:rsidRPr="000B3D39">
              <w:rPr>
                <w:rFonts w:ascii="Arial" w:hAnsi="Arial" w:hint="eastAsia"/>
                <w:sz w:val="24"/>
              </w:rPr>
              <w:t>2024.1.31</w:t>
            </w: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hint="eastAsia"/>
                <w:sz w:val="28"/>
              </w:rPr>
            </w:pPr>
            <w:r>
              <w:rPr>
                <w:rFonts w:ascii="Arial" w:hAnsi="Arial" w:hint="eastAsia"/>
                <w:sz w:val="28"/>
              </w:rPr>
              <w:t>起草</w:t>
            </w: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hint="eastAsia"/>
                <w:sz w:val="28"/>
              </w:rPr>
            </w:pPr>
            <w:r>
              <w:rPr>
                <w:rFonts w:ascii="Arial" w:hAnsi="Arial" w:hint="eastAsia"/>
                <w:sz w:val="28"/>
              </w:rPr>
              <w:t>V1.0</w:t>
            </w: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095B6D">
            <w:pPr>
              <w:jc w:val="center"/>
              <w:rPr>
                <w:rFonts w:ascii="Arial" w:hAnsi="Arial" w:hint="eastAsia"/>
                <w:sz w:val="28"/>
              </w:rPr>
            </w:pPr>
            <w:r>
              <w:rPr>
                <w:rFonts w:ascii="Arial" w:hAnsi="Arial" w:hint="eastAsia"/>
                <w:sz w:val="28"/>
              </w:rPr>
              <w:t>王迪</w:t>
            </w: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r>
              <w:rPr>
                <w:rFonts w:ascii="Arial" w:hAnsi="Arial" w:hint="eastAsia"/>
                <w:sz w:val="28"/>
              </w:rPr>
              <w:t>侯广伟</w:t>
            </w: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4"/>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r w:rsidR="00000000">
        <w:trPr>
          <w:trHeight w:val="653"/>
          <w:jc w:val="center"/>
        </w:trPr>
        <w:tc>
          <w:tcPr>
            <w:tcW w:w="6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466"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2784"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08"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Arial"/>
                <w:sz w:val="28"/>
                <w:lang w:eastAsia="en-US"/>
              </w:rPr>
            </w:pPr>
          </w:p>
        </w:tc>
        <w:tc>
          <w:tcPr>
            <w:tcW w:w="1157"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c>
          <w:tcPr>
            <w:tcW w:w="1345" w:type="dxa"/>
            <w:tcBorders>
              <w:top w:val="single" w:sz="4" w:space="0" w:color="auto"/>
              <w:left w:val="single" w:sz="4" w:space="0" w:color="auto"/>
              <w:bottom w:val="single" w:sz="4" w:space="0" w:color="auto"/>
              <w:right w:val="single" w:sz="4" w:space="0" w:color="auto"/>
            </w:tcBorders>
            <w:vAlign w:val="center"/>
          </w:tcPr>
          <w:p w:rsidR="003E7AFD" w:rsidRDefault="003E7AFD">
            <w:pPr>
              <w:jc w:val="center"/>
              <w:rPr>
                <w:rFonts w:ascii="Arial" w:hAnsi="宋体"/>
                <w:sz w:val="28"/>
                <w:lang w:eastAsia="en-US"/>
              </w:rPr>
            </w:pPr>
          </w:p>
        </w:tc>
      </w:tr>
    </w:tbl>
    <w:p w:rsidR="003E7AFD" w:rsidRDefault="003E7AFD">
      <w:pPr>
        <w:spacing w:line="360" w:lineRule="auto"/>
        <w:ind w:leftChars="800" w:left="1680" w:firstLineChars="200" w:firstLine="480"/>
        <w:textAlignment w:val="baseline"/>
        <w:rPr>
          <w:rFonts w:ascii="宋体" w:hAnsi="宋体" w:hint="eastAsia"/>
          <w:kern w:val="0"/>
          <w:sz w:val="24"/>
          <w:u w:val="single"/>
        </w:rPr>
      </w:pPr>
    </w:p>
    <w:p w:rsidR="003E7AFD" w:rsidRDefault="003E7AFD">
      <w:pPr>
        <w:numPr>
          <w:ilvl w:val="0"/>
          <w:numId w:val="2"/>
        </w:numPr>
        <w:spacing w:afterLines="50" w:after="156"/>
        <w:jc w:val="left"/>
        <w:rPr>
          <w:b/>
          <w:sz w:val="24"/>
        </w:rPr>
        <w:sectPr w:rsidR="00000000">
          <w:headerReference w:type="default" r:id="rId9"/>
          <w:footerReference w:type="default" r:id="rId10"/>
          <w:type w:val="continuous"/>
          <w:pgSz w:w="11906" w:h="16838"/>
          <w:pgMar w:top="851" w:right="1134" w:bottom="567" w:left="1134" w:header="567" w:footer="567" w:gutter="0"/>
          <w:pgNumType w:start="1"/>
          <w:cols w:space="720"/>
          <w:docGrid w:type="lines" w:linePitch="312"/>
        </w:sectPr>
      </w:pPr>
    </w:p>
    <w:p w:rsidR="003E7AFD" w:rsidRDefault="003E7AFD">
      <w:pPr>
        <w:numPr>
          <w:ilvl w:val="0"/>
          <w:numId w:val="2"/>
        </w:numPr>
        <w:spacing w:afterLines="50" w:after="156"/>
        <w:jc w:val="left"/>
        <w:rPr>
          <w:rFonts w:hint="eastAsia"/>
          <w:b/>
          <w:sz w:val="24"/>
        </w:rPr>
      </w:pPr>
      <w:r>
        <w:rPr>
          <w:rFonts w:hint="eastAsia"/>
          <w:b/>
          <w:sz w:val="24"/>
        </w:rPr>
        <w:lastRenderedPageBreak/>
        <w:t>质量策划概要</w:t>
      </w:r>
    </w:p>
    <w:p w:rsidR="003E7AFD" w:rsidRDefault="003E7AFD">
      <w:pPr>
        <w:spacing w:afterLines="50" w:after="156"/>
        <w:ind w:left="420"/>
        <w:jc w:val="left"/>
        <w:rPr>
          <w:rFonts w:hint="eastAsia"/>
          <w:sz w:val="24"/>
        </w:rPr>
      </w:pPr>
      <w:r>
        <w:rPr>
          <w:rFonts w:hint="eastAsia"/>
          <w:sz w:val="24"/>
        </w:rPr>
        <w:t>本计划作为软件部分的设计和开发策划的结束，识别了必要的任务、阶段，规定了人员职责、必要的资源支持、相关评审要求、各阶段接收准则、软件配置管理要求以及异常报告和解决程序等内容。本软件质量策划在软件生命周期策划部分中包含了软件确认计划相关内容。</w:t>
      </w:r>
    </w:p>
    <w:p w:rsidR="003E7AFD" w:rsidRDefault="003E7AFD">
      <w:pPr>
        <w:numPr>
          <w:ilvl w:val="0"/>
          <w:numId w:val="2"/>
        </w:numPr>
        <w:spacing w:afterLines="50" w:after="156"/>
        <w:jc w:val="left"/>
        <w:rPr>
          <w:rFonts w:hint="eastAsia"/>
          <w:b/>
          <w:sz w:val="24"/>
        </w:rPr>
      </w:pPr>
      <w:r>
        <w:rPr>
          <w:rFonts w:hint="eastAsia"/>
          <w:b/>
          <w:sz w:val="24"/>
        </w:rPr>
        <w:t xml:space="preserve">  </w:t>
      </w:r>
      <w:r>
        <w:rPr>
          <w:rFonts w:hint="eastAsia"/>
          <w:b/>
          <w:sz w:val="24"/>
        </w:rPr>
        <w:t>产品介绍</w:t>
      </w:r>
    </w:p>
    <w:p w:rsidR="003E7AFD" w:rsidRDefault="003E7AFD">
      <w:pPr>
        <w:ind w:left="420"/>
        <w:jc w:val="left"/>
        <w:rPr>
          <w:rFonts w:ascii="宋体" w:hAnsi="宋体"/>
          <w:kern w:val="0"/>
          <w:sz w:val="24"/>
          <w:u w:val="single"/>
        </w:rPr>
      </w:pPr>
      <w:r>
        <w:rPr>
          <w:rFonts w:ascii="宋体" w:hAnsi="宋体" w:hint="eastAsia"/>
          <w:kern w:val="0"/>
          <w:sz w:val="24"/>
        </w:rPr>
        <w:t>产品型号：</w:t>
      </w:r>
      <w:r w:rsidR="00095B6D">
        <w:rPr>
          <w:rFonts w:ascii="Arial" w:hAnsi="Arial" w:hint="eastAsia"/>
          <w:sz w:val="24"/>
          <w:u w:val="single"/>
        </w:rPr>
        <w:t>PT9L</w:t>
      </w:r>
      <w:r>
        <w:rPr>
          <w:rFonts w:ascii="Arial" w:hAnsi="Arial" w:hint="eastAsia"/>
          <w:sz w:val="24"/>
          <w:u w:val="single"/>
        </w:rPr>
        <w:t xml:space="preserve"> </w:t>
      </w:r>
    </w:p>
    <w:p w:rsidR="003E7AFD" w:rsidRDefault="003E7AFD">
      <w:pPr>
        <w:spacing w:afterLines="50" w:after="156"/>
        <w:ind w:left="420"/>
        <w:jc w:val="left"/>
        <w:rPr>
          <w:rFonts w:hint="eastAsia"/>
          <w:b/>
          <w:sz w:val="24"/>
        </w:rPr>
      </w:pPr>
    </w:p>
    <w:p w:rsidR="003E7AFD" w:rsidRDefault="003E7AFD">
      <w:pPr>
        <w:numPr>
          <w:ilvl w:val="0"/>
          <w:numId w:val="2"/>
        </w:numPr>
        <w:spacing w:afterLines="50" w:after="156"/>
        <w:jc w:val="left"/>
        <w:rPr>
          <w:rFonts w:hint="eastAsia"/>
          <w:b/>
          <w:sz w:val="24"/>
        </w:rPr>
      </w:pPr>
      <w:r>
        <w:rPr>
          <w:rFonts w:hint="eastAsia"/>
          <w:b/>
          <w:sz w:val="24"/>
        </w:rPr>
        <w:t>设计输入要求</w:t>
      </w:r>
    </w:p>
    <w:tbl>
      <w:tblPr>
        <w:tblW w:w="0" w:type="auto"/>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6"/>
        <w:gridCol w:w="2325"/>
        <w:gridCol w:w="7600"/>
        <w:gridCol w:w="2880"/>
      </w:tblGrid>
      <w:tr w:rsidR="00000000">
        <w:trPr>
          <w:trHeight w:val="305"/>
        </w:trPr>
        <w:tc>
          <w:tcPr>
            <w:tcW w:w="916" w:type="dxa"/>
            <w:vAlign w:val="center"/>
          </w:tcPr>
          <w:p w:rsidR="003E7AFD" w:rsidRDefault="003E7AFD">
            <w:pPr>
              <w:jc w:val="center"/>
              <w:rPr>
                <w:rFonts w:ascii="Arial" w:hAnsi="Arial"/>
                <w:sz w:val="24"/>
              </w:rPr>
            </w:pPr>
            <w:r>
              <w:rPr>
                <w:rFonts w:ascii="Arial" w:hAnsi="Arial" w:hint="eastAsia"/>
                <w:sz w:val="24"/>
              </w:rPr>
              <w:t>序号</w:t>
            </w:r>
          </w:p>
        </w:tc>
        <w:tc>
          <w:tcPr>
            <w:tcW w:w="2325" w:type="dxa"/>
            <w:vAlign w:val="center"/>
          </w:tcPr>
          <w:p w:rsidR="003E7AFD" w:rsidRDefault="003E7AFD">
            <w:pPr>
              <w:jc w:val="center"/>
              <w:rPr>
                <w:rFonts w:ascii="Arial" w:hAnsi="Arial" w:hint="eastAsia"/>
                <w:sz w:val="24"/>
              </w:rPr>
            </w:pPr>
            <w:r>
              <w:rPr>
                <w:rFonts w:ascii="Arial" w:hAnsi="Arial" w:hint="eastAsia"/>
                <w:sz w:val="24"/>
              </w:rPr>
              <w:t>类别</w:t>
            </w:r>
          </w:p>
        </w:tc>
        <w:tc>
          <w:tcPr>
            <w:tcW w:w="7600" w:type="dxa"/>
            <w:vAlign w:val="center"/>
          </w:tcPr>
          <w:p w:rsidR="003E7AFD" w:rsidRDefault="003E7AFD">
            <w:pPr>
              <w:jc w:val="center"/>
              <w:rPr>
                <w:rFonts w:ascii="Arial" w:hAnsi="Arial"/>
                <w:sz w:val="24"/>
              </w:rPr>
            </w:pPr>
            <w:r>
              <w:rPr>
                <w:rFonts w:ascii="Arial" w:hAnsi="Arial" w:hint="eastAsia"/>
                <w:sz w:val="24"/>
              </w:rPr>
              <w:t>引用表单</w:t>
            </w:r>
          </w:p>
        </w:tc>
        <w:tc>
          <w:tcPr>
            <w:tcW w:w="2880" w:type="dxa"/>
            <w:vAlign w:val="center"/>
          </w:tcPr>
          <w:p w:rsidR="003E7AFD" w:rsidRDefault="003E7AFD">
            <w:pPr>
              <w:jc w:val="center"/>
              <w:rPr>
                <w:rFonts w:ascii="Arial" w:hAnsi="Arial"/>
                <w:sz w:val="24"/>
              </w:rPr>
            </w:pPr>
            <w:r>
              <w:rPr>
                <w:rFonts w:ascii="Arial" w:hAnsi="Arial" w:hint="eastAsia"/>
                <w:sz w:val="24"/>
              </w:rPr>
              <w:t>引用项目序号</w:t>
            </w:r>
          </w:p>
        </w:tc>
      </w:tr>
      <w:tr w:rsidR="00000000">
        <w:trPr>
          <w:trHeight w:val="306"/>
        </w:trPr>
        <w:tc>
          <w:tcPr>
            <w:tcW w:w="916" w:type="dxa"/>
            <w:vAlign w:val="center"/>
          </w:tcPr>
          <w:p w:rsidR="003E7AFD" w:rsidRDefault="003E7AFD">
            <w:pPr>
              <w:jc w:val="center"/>
              <w:rPr>
                <w:rFonts w:ascii="Arial" w:hAnsi="Arial" w:hint="eastAsia"/>
                <w:sz w:val="24"/>
              </w:rPr>
            </w:pPr>
            <w:r>
              <w:rPr>
                <w:rFonts w:ascii="Arial" w:hAnsi="Arial" w:hint="eastAsia"/>
                <w:sz w:val="24"/>
              </w:rPr>
              <w:t>1</w:t>
            </w:r>
          </w:p>
        </w:tc>
        <w:tc>
          <w:tcPr>
            <w:tcW w:w="2325" w:type="dxa"/>
            <w:vAlign w:val="center"/>
          </w:tcPr>
          <w:p w:rsidR="003E7AFD" w:rsidRDefault="003E7AFD">
            <w:pPr>
              <w:rPr>
                <w:rFonts w:ascii="Arial" w:hAnsi="Arial"/>
                <w:sz w:val="24"/>
              </w:rPr>
            </w:pPr>
            <w:r>
              <w:rPr>
                <w:rFonts w:ascii="Arial" w:hAnsi="Arial" w:hint="eastAsia"/>
                <w:sz w:val="24"/>
              </w:rPr>
              <w:t>功能要求</w:t>
            </w:r>
          </w:p>
        </w:tc>
        <w:tc>
          <w:tcPr>
            <w:tcW w:w="7600" w:type="dxa"/>
            <w:vAlign w:val="center"/>
          </w:tcPr>
          <w:p w:rsidR="003E7AFD" w:rsidRDefault="003E7AFD">
            <w:pPr>
              <w:jc w:val="center"/>
              <w:rPr>
                <w:rFonts w:ascii="Arial" w:hAnsi="Arial" w:hint="eastAsia"/>
                <w:sz w:val="24"/>
              </w:rPr>
            </w:pPr>
            <w:r>
              <w:rPr>
                <w:rFonts w:ascii="Arial" w:hAnsi="Arial" w:hint="eastAsia"/>
                <w:sz w:val="24"/>
              </w:rPr>
              <w:t>《设计输入</w:t>
            </w:r>
            <w:r>
              <w:rPr>
                <w:rFonts w:ascii="Arial" w:hAnsi="Arial" w:hint="eastAsia"/>
                <w:sz w:val="24"/>
              </w:rPr>
              <w:t>-</w:t>
            </w:r>
            <w:r>
              <w:rPr>
                <w:rFonts w:ascii="Arial" w:hAnsi="Arial" w:hint="eastAsia"/>
                <w:sz w:val="24"/>
              </w:rPr>
              <w:t>功能部分》</w:t>
            </w:r>
          </w:p>
          <w:p w:rsidR="003E7AFD" w:rsidRDefault="003E7AFD">
            <w:pPr>
              <w:jc w:val="center"/>
              <w:rPr>
                <w:rFonts w:ascii="Arial" w:hAnsi="Arial" w:hint="eastAsia"/>
                <w:sz w:val="24"/>
              </w:rPr>
            </w:pPr>
            <w:r>
              <w:rPr>
                <w:rFonts w:ascii="Arial" w:hAnsi="Arial" w:hint="eastAsia"/>
                <w:sz w:val="24"/>
              </w:rPr>
              <w:t>(</w:t>
            </w:r>
            <w:r w:rsidR="00095B6D">
              <w:rPr>
                <w:rFonts w:ascii="Arial" w:hAnsi="Arial" w:hint="eastAsia"/>
                <w:sz w:val="24"/>
              </w:rPr>
              <w:t>PT9L</w:t>
            </w:r>
            <w:r>
              <w:rPr>
                <w:rFonts w:ascii="Arial" w:hAnsi="Arial"/>
                <w:sz w:val="24"/>
              </w:rPr>
              <w:t>-SR</w:t>
            </w:r>
            <w:r>
              <w:rPr>
                <w:rFonts w:ascii="Arial" w:hAnsi="Arial" w:hint="eastAsia"/>
                <w:sz w:val="24"/>
              </w:rPr>
              <w:t>G</w:t>
            </w:r>
            <w:r>
              <w:rPr>
                <w:rFonts w:ascii="Arial" w:hAnsi="Arial"/>
                <w:sz w:val="24"/>
              </w:rPr>
              <w:t>N01 V1.0</w:t>
            </w:r>
            <w:r>
              <w:rPr>
                <w:rFonts w:ascii="Arial" w:hAnsi="Arial" w:hint="eastAsia"/>
                <w:sz w:val="24"/>
              </w:rPr>
              <w:t>)</w:t>
            </w:r>
          </w:p>
        </w:tc>
        <w:tc>
          <w:tcPr>
            <w:tcW w:w="2880" w:type="dxa"/>
            <w:vAlign w:val="center"/>
          </w:tcPr>
          <w:p w:rsidR="003E7AFD" w:rsidRDefault="003E7AFD">
            <w:pPr>
              <w:jc w:val="center"/>
              <w:rPr>
                <w:rFonts w:ascii="Arial" w:hAnsi="Arial" w:hint="eastAsia"/>
                <w:sz w:val="24"/>
              </w:rPr>
            </w:pPr>
            <w:r>
              <w:rPr>
                <w:rFonts w:ascii="Arial" w:hAnsi="Arial" w:hint="eastAsia"/>
                <w:sz w:val="24"/>
              </w:rPr>
              <w:t>全项</w:t>
            </w:r>
          </w:p>
        </w:tc>
      </w:tr>
      <w:tr w:rsidR="00000000">
        <w:trPr>
          <w:trHeight w:val="306"/>
        </w:trPr>
        <w:tc>
          <w:tcPr>
            <w:tcW w:w="916" w:type="dxa"/>
            <w:vAlign w:val="center"/>
          </w:tcPr>
          <w:p w:rsidR="003E7AFD" w:rsidRDefault="003E7AFD">
            <w:pPr>
              <w:jc w:val="center"/>
              <w:rPr>
                <w:rFonts w:ascii="Arial" w:hAnsi="Arial" w:hint="eastAsia"/>
                <w:sz w:val="24"/>
              </w:rPr>
            </w:pPr>
            <w:r>
              <w:rPr>
                <w:rFonts w:ascii="Arial" w:hAnsi="Arial" w:hint="eastAsia"/>
                <w:sz w:val="24"/>
              </w:rPr>
              <w:t>2</w:t>
            </w:r>
          </w:p>
        </w:tc>
        <w:tc>
          <w:tcPr>
            <w:tcW w:w="2325" w:type="dxa"/>
            <w:vAlign w:val="center"/>
          </w:tcPr>
          <w:p w:rsidR="003E7AFD" w:rsidRDefault="003E7AFD">
            <w:pPr>
              <w:rPr>
                <w:rFonts w:ascii="Arial" w:hAnsi="Arial" w:hint="eastAsia"/>
                <w:sz w:val="24"/>
              </w:rPr>
            </w:pPr>
            <w:r>
              <w:rPr>
                <w:rFonts w:ascii="Arial" w:hAnsi="Arial" w:hint="eastAsia"/>
                <w:sz w:val="24"/>
              </w:rPr>
              <w:t>温度显示范围</w:t>
            </w:r>
          </w:p>
        </w:tc>
        <w:tc>
          <w:tcPr>
            <w:tcW w:w="7600" w:type="dxa"/>
            <w:vAlign w:val="center"/>
          </w:tcPr>
          <w:p w:rsidR="003E7AFD" w:rsidRDefault="003E7AFD">
            <w:pPr>
              <w:jc w:val="center"/>
              <w:rPr>
                <w:rFonts w:ascii="Arial" w:hAnsi="Arial" w:hint="eastAsia"/>
                <w:sz w:val="24"/>
              </w:rPr>
            </w:pPr>
            <w:r>
              <w:rPr>
                <w:rFonts w:ascii="Arial" w:hAnsi="Arial" w:hint="eastAsia"/>
                <w:sz w:val="24"/>
              </w:rPr>
              <w:t>《设计输入</w:t>
            </w:r>
            <w:r>
              <w:rPr>
                <w:rFonts w:ascii="Arial" w:hAnsi="Arial" w:hint="eastAsia"/>
                <w:sz w:val="24"/>
              </w:rPr>
              <w:t>-</w:t>
            </w:r>
            <w:r>
              <w:rPr>
                <w:rFonts w:ascii="Arial" w:hAnsi="Arial" w:hint="eastAsia"/>
                <w:sz w:val="24"/>
              </w:rPr>
              <w:t>性能规格部分》</w:t>
            </w:r>
          </w:p>
          <w:p w:rsidR="003E7AFD" w:rsidRDefault="003E7AFD">
            <w:pPr>
              <w:jc w:val="center"/>
              <w:rPr>
                <w:rFonts w:ascii="Arial" w:hAnsi="Arial" w:hint="eastAsia"/>
                <w:sz w:val="24"/>
              </w:rPr>
            </w:pPr>
            <w:r>
              <w:rPr>
                <w:rFonts w:ascii="Arial" w:hAnsi="Arial" w:hint="eastAsia"/>
                <w:sz w:val="24"/>
              </w:rPr>
              <w:t>(</w:t>
            </w:r>
            <w:r w:rsidR="00095B6D">
              <w:rPr>
                <w:rFonts w:ascii="Arial" w:hAnsi="Arial" w:hint="eastAsia"/>
                <w:sz w:val="24"/>
              </w:rPr>
              <w:t>PT9L</w:t>
            </w:r>
            <w:r>
              <w:rPr>
                <w:rFonts w:ascii="Arial" w:hAnsi="Arial"/>
                <w:sz w:val="24"/>
              </w:rPr>
              <w:t>-SRXN01 V1.0</w:t>
            </w:r>
            <w:r>
              <w:rPr>
                <w:rFonts w:ascii="Arial" w:hAnsi="Arial" w:hint="eastAsia"/>
                <w:sz w:val="24"/>
              </w:rPr>
              <w:t>)</w:t>
            </w:r>
          </w:p>
        </w:tc>
        <w:tc>
          <w:tcPr>
            <w:tcW w:w="2880" w:type="dxa"/>
            <w:vAlign w:val="center"/>
          </w:tcPr>
          <w:p w:rsidR="003E7AFD" w:rsidRDefault="003E7AFD">
            <w:pPr>
              <w:jc w:val="center"/>
              <w:rPr>
                <w:rFonts w:ascii="Arial" w:hAnsi="Arial" w:hint="eastAsia"/>
                <w:sz w:val="24"/>
              </w:rPr>
            </w:pPr>
            <w:r>
              <w:rPr>
                <w:rFonts w:ascii="Arial" w:hAnsi="Arial" w:hint="eastAsia"/>
                <w:sz w:val="24"/>
              </w:rPr>
              <w:t>1</w:t>
            </w:r>
          </w:p>
        </w:tc>
      </w:tr>
      <w:tr w:rsidR="00000000">
        <w:trPr>
          <w:trHeight w:val="306"/>
        </w:trPr>
        <w:tc>
          <w:tcPr>
            <w:tcW w:w="916" w:type="dxa"/>
            <w:vAlign w:val="center"/>
          </w:tcPr>
          <w:p w:rsidR="003E7AFD" w:rsidRDefault="003E7AFD">
            <w:pPr>
              <w:jc w:val="center"/>
              <w:rPr>
                <w:rFonts w:ascii="Arial" w:hAnsi="Arial" w:hint="eastAsia"/>
                <w:sz w:val="24"/>
              </w:rPr>
            </w:pPr>
            <w:r>
              <w:rPr>
                <w:rFonts w:ascii="Arial" w:hAnsi="Arial" w:hint="eastAsia"/>
                <w:sz w:val="24"/>
              </w:rPr>
              <w:t>3</w:t>
            </w:r>
          </w:p>
        </w:tc>
        <w:tc>
          <w:tcPr>
            <w:tcW w:w="2325" w:type="dxa"/>
            <w:vAlign w:val="center"/>
          </w:tcPr>
          <w:p w:rsidR="003E7AFD" w:rsidRDefault="003E7AFD">
            <w:pPr>
              <w:rPr>
                <w:rFonts w:ascii="Arial" w:hAnsi="Arial" w:hint="eastAsia"/>
                <w:sz w:val="24"/>
              </w:rPr>
            </w:pPr>
            <w:r>
              <w:rPr>
                <w:rFonts w:ascii="Arial" w:hAnsi="Arial" w:hint="eastAsia"/>
                <w:sz w:val="24"/>
              </w:rPr>
              <w:t>显示分辨率</w:t>
            </w:r>
          </w:p>
        </w:tc>
        <w:tc>
          <w:tcPr>
            <w:tcW w:w="7600" w:type="dxa"/>
            <w:vAlign w:val="center"/>
          </w:tcPr>
          <w:p w:rsidR="003E7AFD" w:rsidRDefault="003E7AFD">
            <w:pPr>
              <w:jc w:val="center"/>
              <w:rPr>
                <w:rFonts w:ascii="Arial" w:hAnsi="Arial" w:hint="eastAsia"/>
                <w:sz w:val="24"/>
              </w:rPr>
            </w:pPr>
            <w:r>
              <w:rPr>
                <w:rFonts w:ascii="Arial" w:hAnsi="Arial" w:hint="eastAsia"/>
                <w:sz w:val="24"/>
              </w:rPr>
              <w:t>《设计输入</w:t>
            </w:r>
            <w:r>
              <w:rPr>
                <w:rFonts w:ascii="Arial" w:hAnsi="Arial" w:hint="eastAsia"/>
                <w:sz w:val="24"/>
              </w:rPr>
              <w:t>-</w:t>
            </w:r>
            <w:r>
              <w:rPr>
                <w:rFonts w:ascii="Arial" w:hAnsi="Arial" w:hint="eastAsia"/>
                <w:sz w:val="24"/>
              </w:rPr>
              <w:t>性能规格部分》</w:t>
            </w:r>
          </w:p>
          <w:p w:rsidR="003E7AFD" w:rsidRDefault="003E7AFD">
            <w:pPr>
              <w:jc w:val="center"/>
              <w:rPr>
                <w:rFonts w:ascii="Arial" w:hAnsi="Arial" w:hint="eastAsia"/>
                <w:sz w:val="24"/>
              </w:rPr>
            </w:pPr>
            <w:r>
              <w:rPr>
                <w:rFonts w:ascii="Arial" w:hAnsi="Arial" w:hint="eastAsia"/>
                <w:sz w:val="24"/>
              </w:rPr>
              <w:t>(</w:t>
            </w:r>
            <w:r w:rsidR="00095B6D">
              <w:rPr>
                <w:rFonts w:ascii="Arial" w:hAnsi="Arial" w:hint="eastAsia"/>
                <w:sz w:val="24"/>
              </w:rPr>
              <w:t>PT9L</w:t>
            </w:r>
            <w:r>
              <w:rPr>
                <w:rFonts w:ascii="Arial" w:hAnsi="Arial"/>
                <w:sz w:val="24"/>
              </w:rPr>
              <w:t>-SRXN01 V1.0</w:t>
            </w:r>
            <w:r>
              <w:rPr>
                <w:rFonts w:ascii="Arial" w:hAnsi="Arial" w:hint="eastAsia"/>
                <w:sz w:val="24"/>
              </w:rPr>
              <w:t>)</w:t>
            </w:r>
          </w:p>
        </w:tc>
        <w:tc>
          <w:tcPr>
            <w:tcW w:w="2880" w:type="dxa"/>
            <w:vAlign w:val="center"/>
          </w:tcPr>
          <w:p w:rsidR="003E7AFD" w:rsidRDefault="003E7AFD">
            <w:pPr>
              <w:jc w:val="center"/>
              <w:rPr>
                <w:rFonts w:ascii="Arial" w:hAnsi="Arial" w:hint="eastAsia"/>
                <w:sz w:val="24"/>
              </w:rPr>
            </w:pPr>
            <w:r>
              <w:rPr>
                <w:rFonts w:ascii="Arial" w:hAnsi="Arial" w:hint="eastAsia"/>
                <w:sz w:val="24"/>
              </w:rPr>
              <w:t>2</w:t>
            </w:r>
          </w:p>
        </w:tc>
      </w:tr>
      <w:tr w:rsidR="00000000">
        <w:trPr>
          <w:trHeight w:val="306"/>
        </w:trPr>
        <w:tc>
          <w:tcPr>
            <w:tcW w:w="916" w:type="dxa"/>
            <w:vAlign w:val="center"/>
          </w:tcPr>
          <w:p w:rsidR="003E7AFD" w:rsidRDefault="003E7AFD">
            <w:pPr>
              <w:jc w:val="center"/>
              <w:rPr>
                <w:rFonts w:ascii="Arial" w:hAnsi="Arial" w:hint="eastAsia"/>
                <w:sz w:val="24"/>
              </w:rPr>
            </w:pPr>
            <w:r>
              <w:rPr>
                <w:rFonts w:ascii="Arial" w:hAnsi="Arial" w:hint="eastAsia"/>
                <w:sz w:val="24"/>
              </w:rPr>
              <w:t>4</w:t>
            </w:r>
          </w:p>
        </w:tc>
        <w:tc>
          <w:tcPr>
            <w:tcW w:w="2325" w:type="dxa"/>
            <w:vAlign w:val="center"/>
          </w:tcPr>
          <w:p w:rsidR="003E7AFD" w:rsidRDefault="003E7AFD">
            <w:pPr>
              <w:rPr>
                <w:rFonts w:ascii="Arial" w:hAnsi="Arial"/>
                <w:sz w:val="24"/>
              </w:rPr>
            </w:pPr>
            <w:r>
              <w:rPr>
                <w:rFonts w:ascii="Arial" w:hAnsi="Arial" w:hint="eastAsia"/>
                <w:sz w:val="24"/>
              </w:rPr>
              <w:t>准确度</w:t>
            </w:r>
          </w:p>
        </w:tc>
        <w:tc>
          <w:tcPr>
            <w:tcW w:w="7600" w:type="dxa"/>
            <w:vAlign w:val="center"/>
          </w:tcPr>
          <w:p w:rsidR="003E7AFD" w:rsidRDefault="003E7AFD">
            <w:pPr>
              <w:jc w:val="center"/>
              <w:rPr>
                <w:rFonts w:ascii="Arial" w:hAnsi="Arial" w:hint="eastAsia"/>
                <w:sz w:val="24"/>
              </w:rPr>
            </w:pPr>
            <w:r>
              <w:rPr>
                <w:rFonts w:ascii="Arial" w:hAnsi="Arial" w:hint="eastAsia"/>
                <w:sz w:val="24"/>
              </w:rPr>
              <w:t>《设计输入</w:t>
            </w:r>
            <w:r>
              <w:rPr>
                <w:rFonts w:ascii="Arial" w:hAnsi="Arial" w:hint="eastAsia"/>
                <w:sz w:val="24"/>
              </w:rPr>
              <w:t>-</w:t>
            </w:r>
            <w:r>
              <w:rPr>
                <w:rFonts w:ascii="Arial" w:hAnsi="Arial" w:hint="eastAsia"/>
                <w:sz w:val="24"/>
              </w:rPr>
              <w:t>性能规格部分》</w:t>
            </w:r>
          </w:p>
          <w:p w:rsidR="003E7AFD" w:rsidRDefault="003E7AFD">
            <w:pPr>
              <w:jc w:val="center"/>
              <w:rPr>
                <w:rFonts w:ascii="Arial" w:hAnsi="Arial"/>
                <w:sz w:val="24"/>
              </w:rPr>
            </w:pPr>
            <w:r>
              <w:rPr>
                <w:rFonts w:ascii="Arial" w:hAnsi="Arial" w:hint="eastAsia"/>
                <w:sz w:val="24"/>
              </w:rPr>
              <w:t>(</w:t>
            </w:r>
            <w:r w:rsidR="00095B6D">
              <w:rPr>
                <w:rFonts w:ascii="Arial" w:hAnsi="Arial" w:hint="eastAsia"/>
                <w:sz w:val="24"/>
              </w:rPr>
              <w:t>PT9L</w:t>
            </w:r>
            <w:r>
              <w:rPr>
                <w:rFonts w:ascii="Arial" w:hAnsi="Arial"/>
                <w:sz w:val="24"/>
              </w:rPr>
              <w:t>-S</w:t>
            </w:r>
            <w:r>
              <w:rPr>
                <w:rFonts w:ascii="Arial" w:hAnsi="Arial"/>
                <w:sz w:val="24"/>
              </w:rPr>
              <w:t>RXN01 V1.0</w:t>
            </w:r>
            <w:r>
              <w:rPr>
                <w:rFonts w:ascii="Arial" w:hAnsi="Arial" w:hint="eastAsia"/>
                <w:sz w:val="24"/>
              </w:rPr>
              <w:t>)</w:t>
            </w:r>
          </w:p>
        </w:tc>
        <w:tc>
          <w:tcPr>
            <w:tcW w:w="2880" w:type="dxa"/>
            <w:vAlign w:val="center"/>
          </w:tcPr>
          <w:p w:rsidR="003E7AFD" w:rsidRDefault="003E7AFD">
            <w:pPr>
              <w:jc w:val="center"/>
              <w:rPr>
                <w:rFonts w:ascii="Arial" w:hAnsi="Arial"/>
                <w:sz w:val="24"/>
              </w:rPr>
            </w:pPr>
            <w:r>
              <w:rPr>
                <w:rFonts w:ascii="Arial" w:hAnsi="Arial" w:hint="eastAsia"/>
                <w:sz w:val="24"/>
              </w:rPr>
              <w:t>3</w:t>
            </w:r>
          </w:p>
        </w:tc>
      </w:tr>
      <w:tr w:rsidR="00000000">
        <w:trPr>
          <w:trHeight w:val="99"/>
        </w:trPr>
        <w:tc>
          <w:tcPr>
            <w:tcW w:w="916" w:type="dxa"/>
            <w:vAlign w:val="center"/>
          </w:tcPr>
          <w:p w:rsidR="003E7AFD" w:rsidRDefault="003E7AFD">
            <w:pPr>
              <w:jc w:val="center"/>
              <w:rPr>
                <w:rFonts w:ascii="Arial" w:hAnsi="Arial" w:hint="eastAsia"/>
                <w:sz w:val="24"/>
              </w:rPr>
            </w:pPr>
            <w:r>
              <w:rPr>
                <w:rFonts w:ascii="Arial" w:hAnsi="Arial" w:hint="eastAsia"/>
                <w:sz w:val="24"/>
              </w:rPr>
              <w:t>5</w:t>
            </w:r>
          </w:p>
        </w:tc>
        <w:tc>
          <w:tcPr>
            <w:tcW w:w="2325" w:type="dxa"/>
            <w:vAlign w:val="center"/>
          </w:tcPr>
          <w:p w:rsidR="003E7AFD" w:rsidRDefault="003E7AFD">
            <w:pPr>
              <w:rPr>
                <w:rFonts w:ascii="Arial" w:hAnsi="Arial"/>
                <w:sz w:val="24"/>
              </w:rPr>
            </w:pPr>
            <w:r>
              <w:rPr>
                <w:rFonts w:ascii="Arial" w:hAnsi="Arial" w:hint="eastAsia"/>
                <w:sz w:val="24"/>
              </w:rPr>
              <w:t>工作环境</w:t>
            </w:r>
          </w:p>
        </w:tc>
        <w:tc>
          <w:tcPr>
            <w:tcW w:w="7600" w:type="dxa"/>
            <w:vAlign w:val="center"/>
          </w:tcPr>
          <w:p w:rsidR="003E7AFD" w:rsidRDefault="003E7AFD">
            <w:pPr>
              <w:jc w:val="center"/>
              <w:rPr>
                <w:rFonts w:ascii="Arial" w:hAnsi="Arial" w:hint="eastAsia"/>
                <w:sz w:val="24"/>
              </w:rPr>
            </w:pPr>
            <w:r>
              <w:rPr>
                <w:rFonts w:ascii="Arial" w:hAnsi="Arial" w:hint="eastAsia"/>
                <w:sz w:val="24"/>
              </w:rPr>
              <w:t>《设计输入</w:t>
            </w:r>
            <w:r>
              <w:rPr>
                <w:rFonts w:ascii="Arial" w:hAnsi="Arial" w:hint="eastAsia"/>
                <w:sz w:val="24"/>
              </w:rPr>
              <w:t>-</w:t>
            </w:r>
            <w:r>
              <w:rPr>
                <w:rFonts w:ascii="Arial" w:hAnsi="Arial" w:hint="eastAsia"/>
                <w:sz w:val="24"/>
              </w:rPr>
              <w:t>性能规格部分》</w:t>
            </w:r>
          </w:p>
          <w:p w:rsidR="003E7AFD" w:rsidRDefault="003E7AFD">
            <w:pPr>
              <w:jc w:val="center"/>
              <w:rPr>
                <w:rFonts w:ascii="Arial" w:hAnsi="Arial"/>
                <w:sz w:val="24"/>
              </w:rPr>
            </w:pPr>
            <w:r>
              <w:rPr>
                <w:rFonts w:ascii="Arial" w:hAnsi="Arial" w:hint="eastAsia"/>
                <w:sz w:val="24"/>
              </w:rPr>
              <w:t>(</w:t>
            </w:r>
            <w:r w:rsidR="00095B6D">
              <w:rPr>
                <w:rFonts w:ascii="Arial" w:hAnsi="Arial" w:hint="eastAsia"/>
                <w:sz w:val="24"/>
              </w:rPr>
              <w:t>PT9L</w:t>
            </w:r>
            <w:r>
              <w:rPr>
                <w:rFonts w:ascii="Arial" w:hAnsi="Arial"/>
                <w:sz w:val="24"/>
              </w:rPr>
              <w:t>-SRXN01 V1.0</w:t>
            </w:r>
            <w:r>
              <w:rPr>
                <w:rFonts w:ascii="Arial" w:hAnsi="Arial" w:hint="eastAsia"/>
                <w:sz w:val="24"/>
              </w:rPr>
              <w:t>)</w:t>
            </w:r>
          </w:p>
        </w:tc>
        <w:tc>
          <w:tcPr>
            <w:tcW w:w="2880" w:type="dxa"/>
            <w:vAlign w:val="center"/>
          </w:tcPr>
          <w:p w:rsidR="003E7AFD" w:rsidRDefault="003E7AFD">
            <w:pPr>
              <w:jc w:val="center"/>
              <w:rPr>
                <w:rFonts w:ascii="Arial" w:hAnsi="Arial"/>
                <w:sz w:val="24"/>
              </w:rPr>
            </w:pPr>
            <w:r>
              <w:rPr>
                <w:rFonts w:ascii="Arial" w:hAnsi="Arial"/>
                <w:sz w:val="24"/>
              </w:rPr>
              <w:t>4</w:t>
            </w:r>
          </w:p>
        </w:tc>
      </w:tr>
      <w:tr w:rsidR="00000000">
        <w:trPr>
          <w:trHeight w:val="306"/>
        </w:trPr>
        <w:tc>
          <w:tcPr>
            <w:tcW w:w="916" w:type="dxa"/>
            <w:vAlign w:val="center"/>
          </w:tcPr>
          <w:p w:rsidR="003E7AFD" w:rsidRDefault="003E7AFD">
            <w:pPr>
              <w:jc w:val="center"/>
              <w:rPr>
                <w:rFonts w:ascii="Arial" w:hAnsi="Arial" w:hint="eastAsia"/>
                <w:sz w:val="24"/>
              </w:rPr>
            </w:pPr>
            <w:r>
              <w:rPr>
                <w:rFonts w:ascii="Arial" w:hAnsi="Arial" w:hint="eastAsia"/>
                <w:sz w:val="24"/>
              </w:rPr>
              <w:t>6</w:t>
            </w:r>
          </w:p>
        </w:tc>
        <w:tc>
          <w:tcPr>
            <w:tcW w:w="2325" w:type="dxa"/>
            <w:vAlign w:val="center"/>
          </w:tcPr>
          <w:p w:rsidR="003E7AFD" w:rsidRDefault="003E7AFD">
            <w:pPr>
              <w:rPr>
                <w:rFonts w:ascii="Arial" w:hAnsi="Arial" w:hint="eastAsia"/>
                <w:sz w:val="24"/>
              </w:rPr>
            </w:pPr>
            <w:r>
              <w:rPr>
                <w:rFonts w:ascii="Arial" w:hAnsi="Arial" w:hint="eastAsia"/>
                <w:sz w:val="24"/>
              </w:rPr>
              <w:t>存储环境</w:t>
            </w:r>
          </w:p>
        </w:tc>
        <w:tc>
          <w:tcPr>
            <w:tcW w:w="7600" w:type="dxa"/>
            <w:vAlign w:val="center"/>
          </w:tcPr>
          <w:p w:rsidR="003E7AFD" w:rsidRDefault="003E7AFD">
            <w:pPr>
              <w:jc w:val="center"/>
              <w:rPr>
                <w:rFonts w:ascii="Arial" w:hAnsi="Arial" w:hint="eastAsia"/>
                <w:sz w:val="24"/>
              </w:rPr>
            </w:pPr>
            <w:r>
              <w:rPr>
                <w:rFonts w:ascii="Arial" w:hAnsi="Arial" w:hint="eastAsia"/>
                <w:sz w:val="24"/>
              </w:rPr>
              <w:t>《设计输入</w:t>
            </w:r>
            <w:r>
              <w:rPr>
                <w:rFonts w:ascii="Arial" w:hAnsi="Arial" w:hint="eastAsia"/>
                <w:sz w:val="24"/>
              </w:rPr>
              <w:t>-</w:t>
            </w:r>
            <w:r>
              <w:rPr>
                <w:rFonts w:ascii="Arial" w:hAnsi="Arial" w:hint="eastAsia"/>
                <w:sz w:val="24"/>
              </w:rPr>
              <w:t>性能规格部分》</w:t>
            </w:r>
          </w:p>
          <w:p w:rsidR="003E7AFD" w:rsidRDefault="003E7AFD">
            <w:pPr>
              <w:jc w:val="center"/>
              <w:rPr>
                <w:rFonts w:ascii="Arial" w:hAnsi="Arial"/>
                <w:sz w:val="24"/>
              </w:rPr>
            </w:pPr>
            <w:r>
              <w:rPr>
                <w:rFonts w:ascii="Arial" w:hAnsi="Arial" w:hint="eastAsia"/>
                <w:sz w:val="24"/>
              </w:rPr>
              <w:t>(</w:t>
            </w:r>
            <w:r w:rsidR="00095B6D">
              <w:rPr>
                <w:rFonts w:ascii="Arial" w:hAnsi="Arial" w:hint="eastAsia"/>
                <w:sz w:val="24"/>
              </w:rPr>
              <w:t>PT9L</w:t>
            </w:r>
            <w:r>
              <w:rPr>
                <w:rFonts w:ascii="Arial" w:hAnsi="Arial" w:hint="eastAsia"/>
                <w:sz w:val="24"/>
              </w:rPr>
              <w:t>-SRXN01 V1.0)</w:t>
            </w:r>
          </w:p>
        </w:tc>
        <w:tc>
          <w:tcPr>
            <w:tcW w:w="2880" w:type="dxa"/>
            <w:vAlign w:val="center"/>
          </w:tcPr>
          <w:p w:rsidR="003E7AFD" w:rsidRDefault="003E7AFD">
            <w:pPr>
              <w:jc w:val="center"/>
              <w:rPr>
                <w:rFonts w:ascii="Arial" w:hAnsi="Arial" w:hint="eastAsia"/>
                <w:sz w:val="24"/>
              </w:rPr>
            </w:pPr>
            <w:r>
              <w:rPr>
                <w:rFonts w:ascii="Arial" w:hAnsi="Arial" w:hint="eastAsia"/>
                <w:sz w:val="24"/>
              </w:rPr>
              <w:t>5</w:t>
            </w:r>
          </w:p>
        </w:tc>
      </w:tr>
      <w:tr w:rsidR="00000000">
        <w:trPr>
          <w:trHeight w:val="306"/>
        </w:trPr>
        <w:tc>
          <w:tcPr>
            <w:tcW w:w="916" w:type="dxa"/>
            <w:vAlign w:val="center"/>
          </w:tcPr>
          <w:p w:rsidR="003E7AFD" w:rsidRDefault="003E7AFD">
            <w:pPr>
              <w:jc w:val="center"/>
              <w:rPr>
                <w:rFonts w:ascii="Arial" w:hAnsi="Arial" w:hint="eastAsia"/>
                <w:sz w:val="24"/>
              </w:rPr>
            </w:pPr>
            <w:r>
              <w:rPr>
                <w:rFonts w:ascii="Arial" w:hAnsi="Arial" w:hint="eastAsia"/>
                <w:sz w:val="24"/>
              </w:rPr>
              <w:t>7</w:t>
            </w:r>
          </w:p>
        </w:tc>
        <w:tc>
          <w:tcPr>
            <w:tcW w:w="2325" w:type="dxa"/>
            <w:vAlign w:val="center"/>
          </w:tcPr>
          <w:p w:rsidR="003E7AFD" w:rsidRDefault="003E7AFD">
            <w:pPr>
              <w:rPr>
                <w:rFonts w:ascii="Arial" w:hAnsi="Arial" w:hint="eastAsia"/>
                <w:sz w:val="24"/>
              </w:rPr>
            </w:pPr>
            <w:r>
              <w:rPr>
                <w:rFonts w:ascii="Arial" w:hAnsi="Arial" w:hint="eastAsia"/>
                <w:sz w:val="24"/>
              </w:rPr>
              <w:t>其他</w:t>
            </w:r>
          </w:p>
        </w:tc>
        <w:tc>
          <w:tcPr>
            <w:tcW w:w="7600" w:type="dxa"/>
            <w:vAlign w:val="center"/>
          </w:tcPr>
          <w:p w:rsidR="003E7AFD" w:rsidRDefault="003E7AFD">
            <w:pPr>
              <w:jc w:val="center"/>
              <w:rPr>
                <w:rFonts w:ascii="Arial" w:hAnsi="Arial" w:hint="eastAsia"/>
                <w:sz w:val="24"/>
              </w:rPr>
            </w:pPr>
            <w:r>
              <w:rPr>
                <w:rFonts w:ascii="Arial" w:hAnsi="Arial" w:hint="eastAsia"/>
                <w:sz w:val="24"/>
              </w:rPr>
              <w:t>无</w:t>
            </w:r>
          </w:p>
        </w:tc>
        <w:tc>
          <w:tcPr>
            <w:tcW w:w="2880" w:type="dxa"/>
            <w:vAlign w:val="center"/>
          </w:tcPr>
          <w:p w:rsidR="003E7AFD" w:rsidRDefault="003E7AFD">
            <w:pPr>
              <w:jc w:val="center"/>
              <w:rPr>
                <w:rFonts w:ascii="Arial" w:hAnsi="Arial" w:hint="eastAsia"/>
                <w:sz w:val="24"/>
              </w:rPr>
            </w:pPr>
            <w:r>
              <w:rPr>
                <w:rFonts w:ascii="Arial" w:hAnsi="Arial" w:hint="eastAsia"/>
                <w:sz w:val="24"/>
              </w:rPr>
              <w:t>--</w:t>
            </w:r>
          </w:p>
        </w:tc>
      </w:tr>
    </w:tbl>
    <w:p w:rsidR="003E7AFD" w:rsidRDefault="003E7AFD">
      <w:pPr>
        <w:spacing w:afterLines="50" w:after="156"/>
        <w:ind w:left="420"/>
        <w:jc w:val="left"/>
        <w:rPr>
          <w:rFonts w:hint="eastAsia"/>
          <w:b/>
          <w:sz w:val="24"/>
        </w:rPr>
      </w:pPr>
    </w:p>
    <w:p w:rsidR="003E7AFD" w:rsidRDefault="003E7AFD">
      <w:pPr>
        <w:numPr>
          <w:ilvl w:val="0"/>
          <w:numId w:val="2"/>
        </w:numPr>
        <w:spacing w:before="100" w:beforeAutospacing="1" w:after="100" w:afterAutospacing="1" w:line="360" w:lineRule="auto"/>
        <w:rPr>
          <w:rStyle w:val="a8"/>
          <w:rFonts w:hint="eastAsia"/>
        </w:rPr>
      </w:pPr>
      <w:r>
        <w:rPr>
          <w:rStyle w:val="a8"/>
          <w:rFonts w:hint="eastAsia"/>
        </w:rPr>
        <w:t>软件风险分析：</w:t>
      </w:r>
    </w:p>
    <w:p w:rsidR="003E7AFD" w:rsidRDefault="003E7AFD">
      <w:pPr>
        <w:spacing w:before="100" w:beforeAutospacing="1" w:after="100" w:afterAutospacing="1" w:line="360" w:lineRule="auto"/>
        <w:ind w:left="420"/>
        <w:rPr>
          <w:rStyle w:val="a8"/>
          <w:rFonts w:hint="eastAsia"/>
        </w:rPr>
      </w:pPr>
      <w:r>
        <w:rPr>
          <w:rStyle w:val="a8"/>
          <w:rFonts w:hint="eastAsia"/>
        </w:rPr>
        <w:t>软件相关的风险分析已经在设计输入前的风险评价时进行，具体见《</w:t>
      </w:r>
      <w:r>
        <w:rPr>
          <w:rFonts w:ascii="宋体" w:hAnsi="宋体" w:hint="eastAsia"/>
          <w:kern w:val="0"/>
        </w:rPr>
        <w:t>风险评价报告</w:t>
      </w:r>
      <w:r>
        <w:rPr>
          <w:rFonts w:ascii="宋体" w:hAnsi="宋体" w:hint="eastAsia"/>
          <w:kern w:val="0"/>
        </w:rPr>
        <w:t>V1.0</w:t>
      </w:r>
      <w:r>
        <w:rPr>
          <w:rStyle w:val="a8"/>
          <w:rFonts w:hint="eastAsia"/>
        </w:rPr>
        <w:t>》</w:t>
      </w:r>
      <w:r>
        <w:rPr>
          <w:rStyle w:val="a8"/>
          <w:rFonts w:hint="eastAsia"/>
        </w:rPr>
        <w:t>(</w:t>
      </w:r>
      <w:r w:rsidR="00095B6D">
        <w:rPr>
          <w:rStyle w:val="a8"/>
          <w:rFonts w:hint="eastAsia"/>
        </w:rPr>
        <w:t>PT9L</w:t>
      </w:r>
      <w:r>
        <w:rPr>
          <w:rStyle w:val="a8"/>
          <w:rFonts w:hint="eastAsia"/>
        </w:rPr>
        <w:t>-FXPJ01 V1.0)</w:t>
      </w:r>
      <w:r>
        <w:rPr>
          <w:rStyle w:val="a8"/>
          <w:rFonts w:hint="eastAsia"/>
        </w:rPr>
        <w:t>。</w:t>
      </w:r>
    </w:p>
    <w:p w:rsidR="003E7AFD" w:rsidRDefault="003E7AFD">
      <w:pPr>
        <w:numPr>
          <w:ilvl w:val="0"/>
          <w:numId w:val="2"/>
        </w:numPr>
        <w:spacing w:afterLines="50" w:after="156"/>
        <w:jc w:val="left"/>
        <w:rPr>
          <w:rFonts w:hint="eastAsia"/>
          <w:b/>
          <w:sz w:val="24"/>
        </w:rPr>
      </w:pPr>
      <w:r>
        <w:rPr>
          <w:rFonts w:hint="eastAsia"/>
          <w:b/>
          <w:sz w:val="24"/>
        </w:rPr>
        <w:lastRenderedPageBreak/>
        <w:t>软件生命周期策划及软件确认计划</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6"/>
        <w:gridCol w:w="2580"/>
        <w:gridCol w:w="2340"/>
        <w:gridCol w:w="1545"/>
        <w:gridCol w:w="3090"/>
        <w:gridCol w:w="1095"/>
        <w:gridCol w:w="2565"/>
      </w:tblGrid>
      <w:tr w:rsidR="00000000">
        <w:tc>
          <w:tcPr>
            <w:tcW w:w="916" w:type="dxa"/>
          </w:tcPr>
          <w:p w:rsidR="003E7AFD" w:rsidRDefault="003E7AFD">
            <w:pPr>
              <w:widowControl/>
              <w:jc w:val="center"/>
              <w:rPr>
                <w:rFonts w:ascii="宋体" w:hAnsi="宋体"/>
                <w:kern w:val="0"/>
              </w:rPr>
            </w:pPr>
            <w:r>
              <w:rPr>
                <w:rFonts w:ascii="宋体" w:hAnsi="宋体" w:hint="eastAsia"/>
                <w:kern w:val="0"/>
              </w:rPr>
              <w:t>阶段</w:t>
            </w:r>
          </w:p>
        </w:tc>
        <w:tc>
          <w:tcPr>
            <w:tcW w:w="2580" w:type="dxa"/>
            <w:vAlign w:val="center"/>
          </w:tcPr>
          <w:p w:rsidR="003E7AFD" w:rsidRDefault="003E7AFD">
            <w:pPr>
              <w:widowControl/>
              <w:jc w:val="center"/>
              <w:rPr>
                <w:rFonts w:ascii="宋体" w:hAnsi="宋体"/>
                <w:kern w:val="0"/>
              </w:rPr>
            </w:pPr>
            <w:r>
              <w:rPr>
                <w:rFonts w:ascii="宋体" w:hAnsi="宋体" w:hint="eastAsia"/>
                <w:kern w:val="0"/>
              </w:rPr>
              <w:t>主要工作内容</w:t>
            </w:r>
          </w:p>
        </w:tc>
        <w:tc>
          <w:tcPr>
            <w:tcW w:w="2340" w:type="dxa"/>
            <w:vAlign w:val="center"/>
          </w:tcPr>
          <w:p w:rsidR="003E7AFD" w:rsidRDefault="003E7AFD">
            <w:pPr>
              <w:widowControl/>
              <w:jc w:val="center"/>
              <w:rPr>
                <w:rFonts w:ascii="宋体" w:hAnsi="宋体"/>
                <w:kern w:val="0"/>
              </w:rPr>
            </w:pPr>
            <w:r>
              <w:rPr>
                <w:rFonts w:ascii="宋体" w:hAnsi="宋体" w:hint="eastAsia"/>
                <w:kern w:val="0"/>
              </w:rPr>
              <w:t>人员职责</w:t>
            </w:r>
          </w:p>
        </w:tc>
        <w:tc>
          <w:tcPr>
            <w:tcW w:w="1545" w:type="dxa"/>
            <w:vAlign w:val="center"/>
          </w:tcPr>
          <w:p w:rsidR="003E7AFD" w:rsidRDefault="003E7AFD">
            <w:pPr>
              <w:widowControl/>
              <w:jc w:val="center"/>
              <w:rPr>
                <w:rFonts w:ascii="宋体" w:hAnsi="宋体"/>
                <w:kern w:val="0"/>
              </w:rPr>
            </w:pPr>
            <w:r>
              <w:rPr>
                <w:rFonts w:ascii="宋体" w:hAnsi="宋体" w:hint="eastAsia"/>
                <w:kern w:val="0"/>
              </w:rPr>
              <w:t>输出文件</w:t>
            </w:r>
          </w:p>
        </w:tc>
        <w:tc>
          <w:tcPr>
            <w:tcW w:w="3090" w:type="dxa"/>
          </w:tcPr>
          <w:p w:rsidR="003E7AFD" w:rsidRDefault="003E7AFD">
            <w:pPr>
              <w:widowControl/>
              <w:jc w:val="center"/>
              <w:rPr>
                <w:rFonts w:ascii="宋体" w:hAnsi="宋体"/>
                <w:kern w:val="0"/>
              </w:rPr>
            </w:pPr>
            <w:r>
              <w:rPr>
                <w:rFonts w:ascii="宋体" w:hAnsi="宋体" w:hint="eastAsia"/>
                <w:kern w:val="0"/>
              </w:rPr>
              <w:t>输出文件要求</w:t>
            </w:r>
          </w:p>
        </w:tc>
        <w:tc>
          <w:tcPr>
            <w:tcW w:w="1095" w:type="dxa"/>
            <w:vAlign w:val="center"/>
          </w:tcPr>
          <w:p w:rsidR="003E7AFD" w:rsidRDefault="003E7AFD">
            <w:pPr>
              <w:widowControl/>
              <w:jc w:val="center"/>
              <w:rPr>
                <w:rFonts w:ascii="宋体" w:hAnsi="宋体"/>
                <w:kern w:val="0"/>
              </w:rPr>
            </w:pPr>
            <w:r>
              <w:rPr>
                <w:rFonts w:ascii="宋体" w:hAnsi="宋体" w:hint="eastAsia"/>
                <w:kern w:val="0"/>
              </w:rPr>
              <w:t>相关评审</w:t>
            </w:r>
          </w:p>
        </w:tc>
        <w:tc>
          <w:tcPr>
            <w:tcW w:w="2565" w:type="dxa"/>
          </w:tcPr>
          <w:p w:rsidR="003E7AFD" w:rsidRDefault="003E7AFD">
            <w:pPr>
              <w:widowControl/>
              <w:jc w:val="center"/>
              <w:rPr>
                <w:rFonts w:ascii="宋体" w:hAnsi="宋体" w:hint="eastAsia"/>
                <w:kern w:val="0"/>
              </w:rPr>
            </w:pPr>
            <w:r>
              <w:rPr>
                <w:rFonts w:ascii="宋体" w:hAnsi="宋体" w:hint="eastAsia"/>
                <w:kern w:val="0"/>
              </w:rPr>
              <w:t>软件确认接收准则</w:t>
            </w:r>
          </w:p>
        </w:tc>
      </w:tr>
      <w:tr w:rsidR="00000000">
        <w:trPr>
          <w:trHeight w:val="1906"/>
        </w:trPr>
        <w:tc>
          <w:tcPr>
            <w:tcW w:w="916" w:type="dxa"/>
          </w:tcPr>
          <w:p w:rsidR="003E7AFD" w:rsidRDefault="003E7AFD">
            <w:pPr>
              <w:widowControl/>
              <w:jc w:val="left"/>
              <w:rPr>
                <w:rFonts w:ascii="宋体" w:hAnsi="宋体"/>
                <w:kern w:val="0"/>
              </w:rPr>
            </w:pPr>
            <w:r>
              <w:rPr>
                <w:rFonts w:ascii="宋体" w:hAnsi="宋体" w:hint="eastAsia"/>
                <w:kern w:val="0"/>
              </w:rPr>
              <w:t>设计输入阶段</w:t>
            </w:r>
          </w:p>
        </w:tc>
        <w:tc>
          <w:tcPr>
            <w:tcW w:w="2580" w:type="dxa"/>
          </w:tcPr>
          <w:p w:rsidR="003E7AFD" w:rsidRDefault="003E7AFD">
            <w:pPr>
              <w:widowControl/>
              <w:jc w:val="left"/>
              <w:rPr>
                <w:rFonts w:ascii="宋体" w:hAnsi="宋体"/>
                <w:kern w:val="0"/>
              </w:rPr>
            </w:pPr>
            <w:r>
              <w:rPr>
                <w:rFonts w:ascii="宋体" w:hAnsi="宋体" w:hint="eastAsia"/>
                <w:kern w:val="0"/>
              </w:rPr>
              <w:t>将客户需求转变为明确的、可以用分客观方法进行验证的设计输入要求；设计输入需考虑产品功能、性能、符合的标准、生产组装、维修保养、包装、标识等要求；</w:t>
            </w:r>
          </w:p>
        </w:tc>
        <w:tc>
          <w:tcPr>
            <w:tcW w:w="2340" w:type="dxa"/>
          </w:tcPr>
          <w:p w:rsidR="003E7AFD" w:rsidRDefault="003E7AFD">
            <w:pPr>
              <w:widowControl/>
              <w:jc w:val="left"/>
              <w:rPr>
                <w:rFonts w:ascii="宋体" w:hAnsi="宋体"/>
                <w:kern w:val="0"/>
              </w:rPr>
            </w:pPr>
            <w:r>
              <w:rPr>
                <w:rFonts w:ascii="宋体" w:hAnsi="宋体" w:hint="eastAsia"/>
                <w:kern w:val="0"/>
              </w:rPr>
              <w:t>软件工程师拟制产品的设计输入“功能规格部分”，软件主管审核；</w:t>
            </w:r>
          </w:p>
        </w:tc>
        <w:tc>
          <w:tcPr>
            <w:tcW w:w="1545" w:type="dxa"/>
          </w:tcPr>
          <w:p w:rsidR="003E7AFD" w:rsidRDefault="003E7AFD">
            <w:pPr>
              <w:widowControl/>
              <w:jc w:val="left"/>
              <w:rPr>
                <w:rFonts w:ascii="宋体" w:hAnsi="宋体"/>
                <w:kern w:val="0"/>
              </w:rPr>
            </w:pPr>
            <w:r>
              <w:rPr>
                <w:rFonts w:ascii="宋体" w:hAnsi="宋体" w:hint="eastAsia"/>
                <w:kern w:val="0"/>
              </w:rPr>
              <w:t>《</w:t>
            </w:r>
            <w:r w:rsidR="00095B6D">
              <w:rPr>
                <w:rFonts w:ascii="宋体" w:hAnsi="宋体" w:hint="eastAsia"/>
                <w:kern w:val="0"/>
              </w:rPr>
              <w:t>PT9L</w:t>
            </w:r>
            <w:r>
              <w:rPr>
                <w:rFonts w:ascii="Arial" w:hAnsi="Arial" w:hint="eastAsia"/>
              </w:rPr>
              <w:t>设计输入</w:t>
            </w:r>
            <w:r>
              <w:rPr>
                <w:rFonts w:ascii="Arial" w:hAnsi="Arial" w:hint="eastAsia"/>
              </w:rPr>
              <w:t xml:space="preserve"> </w:t>
            </w:r>
            <w:r>
              <w:rPr>
                <w:rFonts w:ascii="Arial" w:hAnsi="Arial" w:hint="eastAsia"/>
              </w:rPr>
              <w:t>功能规格部分</w:t>
            </w:r>
            <w:r>
              <w:rPr>
                <w:rFonts w:ascii="宋体" w:hAnsi="宋体" w:hint="eastAsia"/>
                <w:kern w:val="0"/>
              </w:rPr>
              <w:t>》</w:t>
            </w:r>
          </w:p>
        </w:tc>
        <w:tc>
          <w:tcPr>
            <w:tcW w:w="3090" w:type="dxa"/>
          </w:tcPr>
          <w:p w:rsidR="003E7AFD" w:rsidRDefault="003E7AFD">
            <w:pPr>
              <w:widowControl/>
              <w:jc w:val="left"/>
              <w:rPr>
                <w:rFonts w:ascii="宋体" w:hAnsi="宋体" w:hint="eastAsia"/>
                <w:kern w:val="0"/>
              </w:rPr>
            </w:pPr>
            <w:r>
              <w:rPr>
                <w:rFonts w:ascii="宋体" w:hAnsi="宋体" w:hint="eastAsia"/>
                <w:kern w:val="0"/>
              </w:rPr>
              <w:t>设计输入“功能规格部分”应该包含实现预期用途和用户需要所需的软件需求；</w:t>
            </w:r>
          </w:p>
          <w:p w:rsidR="003E7AFD" w:rsidRDefault="003E7AFD">
            <w:pPr>
              <w:widowControl/>
              <w:jc w:val="left"/>
              <w:rPr>
                <w:rFonts w:ascii="宋体" w:hAnsi="宋体"/>
                <w:kern w:val="0"/>
              </w:rPr>
            </w:pPr>
            <w:r>
              <w:rPr>
                <w:rFonts w:ascii="宋体" w:hAnsi="宋体" w:hint="eastAsia"/>
                <w:kern w:val="0"/>
              </w:rPr>
              <w:t>需保证设计输入是充足和适宜的，无不完善、含糊或矛盾之处。</w:t>
            </w:r>
          </w:p>
        </w:tc>
        <w:tc>
          <w:tcPr>
            <w:tcW w:w="1095" w:type="dxa"/>
          </w:tcPr>
          <w:p w:rsidR="003E7AFD" w:rsidRDefault="003E7AFD">
            <w:pPr>
              <w:widowControl/>
              <w:jc w:val="left"/>
              <w:rPr>
                <w:rFonts w:ascii="宋体" w:hAnsi="宋体"/>
                <w:kern w:val="0"/>
              </w:rPr>
            </w:pPr>
            <w:r>
              <w:rPr>
                <w:rFonts w:ascii="宋体" w:hAnsi="宋体" w:hint="eastAsia"/>
                <w:kern w:val="0"/>
              </w:rPr>
              <w:t>设计输入评审</w:t>
            </w:r>
          </w:p>
        </w:tc>
        <w:tc>
          <w:tcPr>
            <w:tcW w:w="2565" w:type="dxa"/>
          </w:tcPr>
          <w:p w:rsidR="003E7AFD" w:rsidRDefault="003E7AFD">
            <w:pPr>
              <w:widowControl/>
              <w:jc w:val="left"/>
              <w:rPr>
                <w:rFonts w:ascii="宋体" w:hAnsi="宋体" w:hint="eastAsia"/>
                <w:kern w:val="0"/>
              </w:rPr>
            </w:pPr>
            <w:r>
              <w:rPr>
                <w:rFonts w:ascii="宋体" w:hAnsi="宋体" w:hint="eastAsia"/>
                <w:kern w:val="0"/>
              </w:rPr>
              <w:t>设计输入应按照评设计输入审计划进行评审，并得到批准。</w:t>
            </w:r>
          </w:p>
        </w:tc>
      </w:tr>
      <w:tr w:rsidR="00000000">
        <w:tc>
          <w:tcPr>
            <w:tcW w:w="916" w:type="dxa"/>
            <w:vMerge w:val="restart"/>
          </w:tcPr>
          <w:p w:rsidR="003E7AFD" w:rsidRDefault="003E7AFD">
            <w:pPr>
              <w:widowControl/>
              <w:jc w:val="left"/>
              <w:rPr>
                <w:rFonts w:ascii="宋体" w:hAnsi="宋体" w:hint="eastAsia"/>
                <w:kern w:val="0"/>
              </w:rPr>
            </w:pPr>
          </w:p>
          <w:p w:rsidR="003E7AFD" w:rsidRDefault="003E7AFD">
            <w:pPr>
              <w:widowControl/>
              <w:jc w:val="left"/>
              <w:rPr>
                <w:rFonts w:ascii="宋体" w:hAnsi="宋体" w:hint="eastAsia"/>
                <w:kern w:val="0"/>
              </w:rPr>
            </w:pPr>
            <w:r>
              <w:rPr>
                <w:rFonts w:ascii="宋体" w:hAnsi="宋体" w:hint="eastAsia"/>
                <w:kern w:val="0"/>
              </w:rPr>
              <w:t>设计策划阶段</w:t>
            </w:r>
          </w:p>
        </w:tc>
        <w:tc>
          <w:tcPr>
            <w:tcW w:w="2580" w:type="dxa"/>
          </w:tcPr>
          <w:p w:rsidR="003E7AFD" w:rsidRDefault="003E7AFD">
            <w:pPr>
              <w:widowControl/>
              <w:numPr>
                <w:ilvl w:val="0"/>
                <w:numId w:val="3"/>
              </w:numPr>
              <w:tabs>
                <w:tab w:val="left" w:pos="360"/>
              </w:tabs>
              <w:jc w:val="left"/>
              <w:rPr>
                <w:rFonts w:ascii="宋体" w:hAnsi="宋体" w:hint="eastAsia"/>
                <w:kern w:val="0"/>
              </w:rPr>
            </w:pPr>
            <w:r>
              <w:rPr>
                <w:rFonts w:ascii="宋体" w:hAnsi="宋体" w:hint="eastAsia"/>
                <w:kern w:val="0"/>
              </w:rPr>
              <w:t>识别与软件确认相关的任务和活动，形成本质量策划</w:t>
            </w:r>
          </w:p>
        </w:tc>
        <w:tc>
          <w:tcPr>
            <w:tcW w:w="2340" w:type="dxa"/>
          </w:tcPr>
          <w:p w:rsidR="003E7AFD" w:rsidRPr="004C16BE" w:rsidRDefault="003E7AFD">
            <w:pPr>
              <w:widowControl/>
              <w:jc w:val="left"/>
              <w:rPr>
                <w:rFonts w:ascii="宋体" w:hAnsi="宋体" w:hint="eastAsia"/>
                <w:kern w:val="0"/>
              </w:rPr>
            </w:pPr>
            <w:r w:rsidRPr="004C16BE">
              <w:rPr>
                <w:rFonts w:ascii="宋体" w:hAnsi="宋体" w:hint="eastAsia"/>
                <w:kern w:val="0"/>
              </w:rPr>
              <w:t>软件工程师负责拟制软件质量策划；软件主管负责审核；</w:t>
            </w:r>
            <w:r w:rsidR="00095B6D" w:rsidRPr="004C16BE">
              <w:rPr>
                <w:rFonts w:ascii="宋体" w:hAnsi="宋体" w:hint="eastAsia"/>
                <w:kern w:val="0"/>
              </w:rPr>
              <w:t>技术负责人</w:t>
            </w:r>
            <w:r w:rsidRPr="004C16BE">
              <w:rPr>
                <w:rFonts w:ascii="宋体" w:hAnsi="宋体" w:hint="eastAsia"/>
                <w:kern w:val="0"/>
              </w:rPr>
              <w:t>负责批准软件质量策划。</w:t>
            </w:r>
          </w:p>
        </w:tc>
        <w:tc>
          <w:tcPr>
            <w:tcW w:w="1545" w:type="dxa"/>
          </w:tcPr>
          <w:p w:rsidR="003E7AFD" w:rsidRPr="004C16BE" w:rsidRDefault="003E7AFD">
            <w:pPr>
              <w:widowControl/>
              <w:jc w:val="left"/>
              <w:rPr>
                <w:rFonts w:ascii="宋体" w:hAnsi="宋体" w:hint="eastAsia"/>
                <w:kern w:val="0"/>
              </w:rPr>
            </w:pPr>
            <w:r w:rsidRPr="004C16BE">
              <w:rPr>
                <w:rFonts w:ascii="宋体" w:hAnsi="宋体" w:hint="eastAsia"/>
                <w:kern w:val="0"/>
              </w:rPr>
              <w:t>《软件质量策划》</w:t>
            </w:r>
          </w:p>
        </w:tc>
        <w:tc>
          <w:tcPr>
            <w:tcW w:w="3090" w:type="dxa"/>
          </w:tcPr>
          <w:p w:rsidR="003E7AFD" w:rsidRPr="004C16BE" w:rsidRDefault="003E7AFD">
            <w:pPr>
              <w:widowControl/>
              <w:jc w:val="left"/>
              <w:rPr>
                <w:rFonts w:ascii="宋体" w:hAnsi="宋体" w:hint="eastAsia"/>
                <w:kern w:val="0"/>
              </w:rPr>
            </w:pPr>
            <w:r w:rsidRPr="004C16BE">
              <w:rPr>
                <w:rFonts w:ascii="宋体" w:hAnsi="宋体" w:hint="eastAsia"/>
                <w:kern w:val="0"/>
              </w:rPr>
              <w:t>软件质量策划需包括软件质量参数、软件确认计划、软件风险分析、问题报告及解决程序、软件版本管理要求等；</w:t>
            </w:r>
          </w:p>
        </w:tc>
        <w:tc>
          <w:tcPr>
            <w:tcW w:w="1095" w:type="dxa"/>
          </w:tcPr>
          <w:p w:rsidR="003E7AFD" w:rsidRPr="004C16BE" w:rsidRDefault="003E7AFD">
            <w:pPr>
              <w:widowControl/>
              <w:jc w:val="left"/>
              <w:rPr>
                <w:rFonts w:ascii="宋体" w:hAnsi="宋体" w:hint="eastAsia"/>
                <w:kern w:val="0"/>
              </w:rPr>
            </w:pPr>
            <w:r w:rsidRPr="004C16BE">
              <w:rPr>
                <w:rFonts w:ascii="宋体" w:hAnsi="宋体" w:hint="eastAsia"/>
                <w:kern w:val="0"/>
              </w:rPr>
              <w:t>软件质量策划评审</w:t>
            </w:r>
          </w:p>
        </w:tc>
        <w:tc>
          <w:tcPr>
            <w:tcW w:w="2565" w:type="dxa"/>
          </w:tcPr>
          <w:p w:rsidR="003E7AFD" w:rsidRPr="004C16BE" w:rsidRDefault="003E7AFD">
            <w:pPr>
              <w:widowControl/>
              <w:jc w:val="left"/>
              <w:rPr>
                <w:rFonts w:ascii="宋体" w:hAnsi="宋体" w:hint="eastAsia"/>
                <w:kern w:val="0"/>
              </w:rPr>
            </w:pPr>
            <w:r w:rsidRPr="004C16BE">
              <w:rPr>
                <w:rFonts w:ascii="宋体" w:hAnsi="宋体" w:hint="eastAsia"/>
                <w:kern w:val="0"/>
              </w:rPr>
              <w:t>软件质量策划应按照设计软件质量策划评审计划进行评审，并得到批准。</w:t>
            </w:r>
          </w:p>
        </w:tc>
      </w:tr>
      <w:tr w:rsidR="00000000">
        <w:tc>
          <w:tcPr>
            <w:tcW w:w="916" w:type="dxa"/>
            <w:vMerge/>
          </w:tcPr>
          <w:p w:rsidR="003E7AFD" w:rsidRDefault="003E7AFD">
            <w:pPr>
              <w:widowControl/>
              <w:jc w:val="left"/>
              <w:rPr>
                <w:rFonts w:ascii="宋体" w:hAnsi="宋体" w:hint="eastAsia"/>
                <w:kern w:val="0"/>
              </w:rPr>
            </w:pPr>
          </w:p>
        </w:tc>
        <w:tc>
          <w:tcPr>
            <w:tcW w:w="2580" w:type="dxa"/>
          </w:tcPr>
          <w:p w:rsidR="003E7AFD" w:rsidRDefault="003E7AFD">
            <w:pPr>
              <w:widowControl/>
              <w:numPr>
                <w:ilvl w:val="0"/>
                <w:numId w:val="3"/>
              </w:numPr>
              <w:tabs>
                <w:tab w:val="left" w:pos="360"/>
              </w:tabs>
              <w:jc w:val="left"/>
              <w:rPr>
                <w:rFonts w:ascii="宋体" w:hAnsi="宋体"/>
                <w:kern w:val="0"/>
              </w:rPr>
            </w:pPr>
            <w:r>
              <w:rPr>
                <w:rFonts w:ascii="宋体" w:hAnsi="宋体" w:hint="eastAsia"/>
                <w:kern w:val="0"/>
              </w:rPr>
              <w:t>根据设计输入汇总、整理《软件需求规格书》</w:t>
            </w:r>
          </w:p>
        </w:tc>
        <w:tc>
          <w:tcPr>
            <w:tcW w:w="2340" w:type="dxa"/>
          </w:tcPr>
          <w:p w:rsidR="003E7AFD" w:rsidRPr="004C16BE" w:rsidRDefault="003E7AFD">
            <w:pPr>
              <w:widowControl/>
              <w:jc w:val="left"/>
              <w:rPr>
                <w:rFonts w:ascii="宋体" w:hAnsi="宋体"/>
                <w:kern w:val="0"/>
              </w:rPr>
            </w:pPr>
            <w:r w:rsidRPr="004C16BE">
              <w:rPr>
                <w:rFonts w:ascii="宋体" w:hAnsi="宋体"/>
                <w:kern w:val="0"/>
              </w:rPr>
              <w:t>软件工程师负责拟制软件需求规格书；软件主管负责审核软件需求规格书；</w:t>
            </w:r>
            <w:r w:rsidR="00095B6D" w:rsidRPr="004C16BE">
              <w:rPr>
                <w:rFonts w:ascii="宋体" w:hAnsi="宋体" w:hint="eastAsia"/>
                <w:kern w:val="0"/>
              </w:rPr>
              <w:t>技术负责人</w:t>
            </w:r>
            <w:r w:rsidRPr="004C16BE">
              <w:rPr>
                <w:rFonts w:ascii="宋体" w:hAnsi="宋体"/>
                <w:kern w:val="0"/>
              </w:rPr>
              <w:t>负责批准软件需求规格书。</w:t>
            </w:r>
          </w:p>
        </w:tc>
        <w:tc>
          <w:tcPr>
            <w:tcW w:w="1545" w:type="dxa"/>
          </w:tcPr>
          <w:p w:rsidR="003E7AFD" w:rsidRPr="004C16BE" w:rsidRDefault="003E7AFD">
            <w:pPr>
              <w:widowControl/>
              <w:jc w:val="left"/>
              <w:rPr>
                <w:rFonts w:ascii="宋体" w:hAnsi="宋体"/>
                <w:kern w:val="0"/>
              </w:rPr>
            </w:pPr>
            <w:r w:rsidRPr="004C16BE">
              <w:rPr>
                <w:rFonts w:ascii="宋体" w:hAnsi="宋体" w:hint="eastAsia"/>
                <w:kern w:val="0"/>
              </w:rPr>
              <w:t>《软件需求规格书》</w:t>
            </w:r>
          </w:p>
        </w:tc>
        <w:tc>
          <w:tcPr>
            <w:tcW w:w="3090" w:type="dxa"/>
          </w:tcPr>
          <w:p w:rsidR="003E7AFD" w:rsidRPr="004C16BE" w:rsidRDefault="003E7AFD">
            <w:pPr>
              <w:widowControl/>
              <w:jc w:val="left"/>
              <w:rPr>
                <w:rFonts w:ascii="宋体" w:hAnsi="宋体"/>
                <w:kern w:val="0"/>
              </w:rPr>
            </w:pPr>
            <w:r w:rsidRPr="004C16BE">
              <w:rPr>
                <w:rFonts w:ascii="宋体" w:hAnsi="宋体" w:hint="eastAsia"/>
                <w:kern w:val="0"/>
              </w:rPr>
              <w:t>软件需求规格书需包括存储器容量、软件系统的信号输入、信号输出、软件系统将要实现的功能、性能要求、人机接口及软件与系统内部接口、错误描述、响应时间、软件的预期运行环境、软件接受的阈值或特殊值、软件与安全相关的要求、软件测试规划等。</w:t>
            </w:r>
          </w:p>
        </w:tc>
        <w:tc>
          <w:tcPr>
            <w:tcW w:w="1095" w:type="dxa"/>
          </w:tcPr>
          <w:p w:rsidR="003E7AFD" w:rsidRPr="004C16BE" w:rsidRDefault="003E7AFD">
            <w:pPr>
              <w:widowControl/>
              <w:jc w:val="left"/>
              <w:rPr>
                <w:rFonts w:ascii="宋体" w:hAnsi="宋体" w:hint="eastAsia"/>
                <w:kern w:val="0"/>
              </w:rPr>
            </w:pPr>
          </w:p>
          <w:p w:rsidR="003E7AFD" w:rsidRPr="004C16BE" w:rsidRDefault="003E7AFD">
            <w:pPr>
              <w:widowControl/>
              <w:jc w:val="left"/>
              <w:rPr>
                <w:rFonts w:ascii="宋体" w:hAnsi="宋体"/>
                <w:kern w:val="0"/>
              </w:rPr>
            </w:pPr>
            <w:r w:rsidRPr="004C16BE">
              <w:rPr>
                <w:rFonts w:ascii="宋体" w:hAnsi="宋体" w:hint="eastAsia"/>
                <w:kern w:val="0"/>
              </w:rPr>
              <w:t>软件需求评审</w:t>
            </w:r>
          </w:p>
        </w:tc>
        <w:tc>
          <w:tcPr>
            <w:tcW w:w="2565" w:type="dxa"/>
          </w:tcPr>
          <w:p w:rsidR="003E7AFD" w:rsidRPr="004C16BE" w:rsidRDefault="003E7AFD">
            <w:pPr>
              <w:widowControl/>
              <w:jc w:val="left"/>
              <w:rPr>
                <w:rFonts w:ascii="宋体" w:hAnsi="宋体" w:hint="eastAsia"/>
                <w:kern w:val="0"/>
              </w:rPr>
            </w:pPr>
            <w:r w:rsidRPr="004C16BE">
              <w:rPr>
                <w:rFonts w:ascii="宋体" w:hAnsi="宋体" w:hint="eastAsia"/>
                <w:kern w:val="0"/>
              </w:rPr>
              <w:t>软件需求规格书应按照软件需求评审计划进行评审，并得到批准</w:t>
            </w:r>
          </w:p>
        </w:tc>
      </w:tr>
      <w:tr w:rsidR="00000000">
        <w:tc>
          <w:tcPr>
            <w:tcW w:w="916" w:type="dxa"/>
            <w:vMerge w:val="restart"/>
          </w:tcPr>
          <w:p w:rsidR="003E7AFD" w:rsidRDefault="003E7AFD">
            <w:pPr>
              <w:widowControl/>
              <w:jc w:val="left"/>
              <w:rPr>
                <w:rFonts w:ascii="宋体" w:hAnsi="宋体" w:hint="eastAsia"/>
                <w:kern w:val="0"/>
              </w:rPr>
            </w:pPr>
          </w:p>
          <w:p w:rsidR="003E7AFD" w:rsidRDefault="003E7AFD">
            <w:pPr>
              <w:widowControl/>
              <w:jc w:val="left"/>
              <w:rPr>
                <w:rFonts w:ascii="宋体" w:hAnsi="宋体" w:hint="eastAsia"/>
                <w:kern w:val="0"/>
              </w:rPr>
            </w:pPr>
          </w:p>
          <w:p w:rsidR="003E7AFD" w:rsidRDefault="003E7AFD">
            <w:pPr>
              <w:widowControl/>
              <w:jc w:val="left"/>
              <w:rPr>
                <w:rFonts w:ascii="宋体" w:hAnsi="宋体" w:hint="eastAsia"/>
                <w:kern w:val="0"/>
              </w:rPr>
            </w:pPr>
          </w:p>
          <w:p w:rsidR="003E7AFD" w:rsidRDefault="003E7AFD">
            <w:pPr>
              <w:widowControl/>
              <w:jc w:val="left"/>
              <w:rPr>
                <w:rFonts w:ascii="宋体" w:hAnsi="宋体" w:hint="eastAsia"/>
                <w:kern w:val="0"/>
              </w:rPr>
            </w:pPr>
          </w:p>
          <w:p w:rsidR="003E7AFD" w:rsidRDefault="003E7AFD">
            <w:pPr>
              <w:widowControl/>
              <w:jc w:val="left"/>
              <w:rPr>
                <w:rFonts w:ascii="宋体" w:hAnsi="宋体" w:hint="eastAsia"/>
                <w:kern w:val="0"/>
              </w:rPr>
            </w:pPr>
          </w:p>
          <w:p w:rsidR="003E7AFD" w:rsidRDefault="003E7AFD">
            <w:pPr>
              <w:widowControl/>
              <w:jc w:val="left"/>
              <w:rPr>
                <w:rFonts w:ascii="宋体" w:hAnsi="宋体" w:hint="eastAsia"/>
                <w:kern w:val="0"/>
              </w:rPr>
            </w:pPr>
            <w:r>
              <w:rPr>
                <w:rFonts w:ascii="宋体" w:hAnsi="宋体" w:hint="eastAsia"/>
                <w:kern w:val="0"/>
              </w:rPr>
              <w:t>设计开发阶段</w:t>
            </w:r>
          </w:p>
        </w:tc>
        <w:tc>
          <w:tcPr>
            <w:tcW w:w="2580" w:type="dxa"/>
          </w:tcPr>
          <w:p w:rsidR="003E7AFD" w:rsidRDefault="003E7AFD">
            <w:pPr>
              <w:ind w:rightChars="81" w:right="170"/>
              <w:jc w:val="left"/>
              <w:rPr>
                <w:rFonts w:ascii="宋体" w:hAnsi="宋体"/>
              </w:rPr>
            </w:pPr>
            <w:r>
              <w:rPr>
                <w:rFonts w:ascii="宋体" w:hAnsi="宋体" w:hint="eastAsia"/>
                <w:kern w:val="0"/>
              </w:rPr>
              <w:t>1</w:t>
            </w:r>
            <w:r>
              <w:rPr>
                <w:rFonts w:ascii="宋体" w:hAnsi="宋体" w:hint="eastAsia"/>
                <w:kern w:val="0"/>
              </w:rPr>
              <w:t>、根据设计输入和《软件需求规格书》进行软件方案设计</w:t>
            </w:r>
          </w:p>
        </w:tc>
        <w:tc>
          <w:tcPr>
            <w:tcW w:w="2340" w:type="dxa"/>
          </w:tcPr>
          <w:p w:rsidR="003E7AFD" w:rsidRPr="004C16BE" w:rsidRDefault="003E7AFD">
            <w:pPr>
              <w:widowControl/>
              <w:jc w:val="left"/>
              <w:rPr>
                <w:rFonts w:ascii="宋体" w:hAnsi="宋体" w:hint="eastAsia"/>
                <w:kern w:val="0"/>
              </w:rPr>
            </w:pPr>
            <w:r w:rsidRPr="004C16BE">
              <w:rPr>
                <w:rFonts w:ascii="宋体" w:hAnsi="宋体" w:hint="eastAsia"/>
                <w:kern w:val="0"/>
              </w:rPr>
              <w:t>软件工程师负责进行软件方案设计；软件主管负责审核；</w:t>
            </w:r>
            <w:r w:rsidR="00095B6D" w:rsidRPr="004C16BE">
              <w:rPr>
                <w:rFonts w:ascii="宋体" w:hAnsi="宋体" w:hint="eastAsia"/>
                <w:kern w:val="0"/>
              </w:rPr>
              <w:t>技术负责人</w:t>
            </w:r>
            <w:r w:rsidRPr="004C16BE">
              <w:rPr>
                <w:rFonts w:ascii="宋体" w:hAnsi="宋体" w:hint="eastAsia"/>
                <w:kern w:val="0"/>
              </w:rPr>
              <w:t>负责批准。</w:t>
            </w:r>
          </w:p>
        </w:tc>
        <w:tc>
          <w:tcPr>
            <w:tcW w:w="1545" w:type="dxa"/>
          </w:tcPr>
          <w:p w:rsidR="003E7AFD" w:rsidRPr="004C16BE" w:rsidRDefault="003E7AFD">
            <w:pPr>
              <w:widowControl/>
              <w:jc w:val="left"/>
              <w:rPr>
                <w:rFonts w:ascii="宋体" w:hAnsi="宋体" w:hint="eastAsia"/>
                <w:kern w:val="0"/>
              </w:rPr>
            </w:pPr>
            <w:r w:rsidRPr="004C16BE">
              <w:rPr>
                <w:rFonts w:ascii="宋体" w:hAnsi="宋体" w:hint="eastAsia"/>
                <w:kern w:val="0"/>
              </w:rPr>
              <w:t>《软件设计方案》</w:t>
            </w:r>
          </w:p>
        </w:tc>
        <w:tc>
          <w:tcPr>
            <w:tcW w:w="3090" w:type="dxa"/>
          </w:tcPr>
          <w:p w:rsidR="003E7AFD" w:rsidRPr="004C16BE" w:rsidRDefault="003E7AFD">
            <w:r w:rsidRPr="004C16BE">
              <w:rPr>
                <w:rFonts w:ascii="宋体" w:hAnsi="宋体" w:hint="eastAsia"/>
                <w:kern w:val="0"/>
              </w:rPr>
              <w:t>软件设计方案应满足设计输入和软件需求规格书的要求</w:t>
            </w:r>
            <w:r w:rsidRPr="004C16BE">
              <w:rPr>
                <w:rFonts w:ascii="宋体" w:hAnsi="宋体" w:hint="eastAsia"/>
                <w:kern w:val="0"/>
              </w:rPr>
              <w:t>;</w:t>
            </w:r>
            <w:r w:rsidRPr="004C16BE">
              <w:rPr>
                <w:rFonts w:ascii="宋体" w:hAnsi="宋体" w:hint="eastAsia"/>
                <w:kern w:val="0"/>
              </w:rPr>
              <w:t>应至少包含软件</w:t>
            </w:r>
            <w:r w:rsidRPr="004C16BE">
              <w:rPr>
                <w:rFonts w:hint="eastAsia"/>
              </w:rPr>
              <w:t>运行环境、软件总体方案、软件设计规格、软、硬件接口、降低风险的措施等方面的软件设计方案。</w:t>
            </w:r>
          </w:p>
          <w:p w:rsidR="003E7AFD" w:rsidRPr="004C16BE" w:rsidRDefault="003E7AFD">
            <w:pPr>
              <w:widowControl/>
              <w:ind w:left="19" w:hangingChars="9" w:hanging="19"/>
              <w:jc w:val="left"/>
              <w:rPr>
                <w:rFonts w:ascii="宋体" w:hAnsi="宋体" w:hint="eastAsia"/>
                <w:kern w:val="0"/>
              </w:rPr>
            </w:pPr>
          </w:p>
        </w:tc>
        <w:tc>
          <w:tcPr>
            <w:tcW w:w="1095" w:type="dxa"/>
          </w:tcPr>
          <w:p w:rsidR="003E7AFD" w:rsidRPr="004C16BE" w:rsidRDefault="003E7AFD">
            <w:pPr>
              <w:widowControl/>
              <w:jc w:val="left"/>
              <w:rPr>
                <w:rFonts w:ascii="宋体" w:hAnsi="宋体"/>
                <w:kern w:val="0"/>
              </w:rPr>
            </w:pPr>
            <w:r w:rsidRPr="004C16BE">
              <w:rPr>
                <w:rFonts w:ascii="宋体" w:hAnsi="宋体" w:hint="eastAsia"/>
                <w:kern w:val="0"/>
              </w:rPr>
              <w:t>软件设计方案评审</w:t>
            </w:r>
          </w:p>
        </w:tc>
        <w:tc>
          <w:tcPr>
            <w:tcW w:w="2565" w:type="dxa"/>
          </w:tcPr>
          <w:p w:rsidR="003E7AFD" w:rsidRPr="004C16BE" w:rsidRDefault="003E7AFD">
            <w:pPr>
              <w:widowControl/>
              <w:jc w:val="left"/>
              <w:rPr>
                <w:rFonts w:ascii="宋体" w:hAnsi="宋体" w:hint="eastAsia"/>
                <w:kern w:val="0"/>
              </w:rPr>
            </w:pPr>
            <w:r w:rsidRPr="004C16BE">
              <w:rPr>
                <w:rFonts w:ascii="宋体" w:hAnsi="宋体" w:hint="eastAsia"/>
                <w:kern w:val="0"/>
              </w:rPr>
              <w:t>软件设计方案应按照评审计划进行评审，并得到批准</w:t>
            </w:r>
          </w:p>
        </w:tc>
      </w:tr>
      <w:tr w:rsidR="00000000">
        <w:tc>
          <w:tcPr>
            <w:tcW w:w="916" w:type="dxa"/>
            <w:vMerge/>
          </w:tcPr>
          <w:p w:rsidR="003E7AFD" w:rsidRDefault="003E7AFD">
            <w:pPr>
              <w:widowControl/>
              <w:jc w:val="left"/>
              <w:rPr>
                <w:rFonts w:ascii="宋体" w:hAnsi="宋体" w:hint="eastAsia"/>
                <w:kern w:val="0"/>
              </w:rPr>
            </w:pPr>
          </w:p>
        </w:tc>
        <w:tc>
          <w:tcPr>
            <w:tcW w:w="2580" w:type="dxa"/>
          </w:tcPr>
          <w:p w:rsidR="003E7AFD" w:rsidRDefault="003E7AFD">
            <w:pPr>
              <w:jc w:val="left"/>
              <w:rPr>
                <w:rFonts w:ascii="宋体" w:hAnsi="宋体"/>
              </w:rPr>
            </w:pPr>
            <w:r>
              <w:rPr>
                <w:rFonts w:ascii="宋体" w:hAnsi="宋体" w:hint="eastAsia"/>
                <w:kern w:val="0"/>
              </w:rPr>
              <w:t>2</w:t>
            </w:r>
            <w:r>
              <w:rPr>
                <w:rFonts w:ascii="宋体" w:hAnsi="宋体" w:hint="eastAsia"/>
                <w:kern w:val="0"/>
              </w:rPr>
              <w:t>、根据设计输入、软件需</w:t>
            </w:r>
            <w:r>
              <w:rPr>
                <w:rFonts w:ascii="宋体" w:hAnsi="宋体" w:hint="eastAsia"/>
                <w:kern w:val="0"/>
              </w:rPr>
              <w:lastRenderedPageBreak/>
              <w:t>求规格、软件方案设计流程图</w:t>
            </w:r>
          </w:p>
        </w:tc>
        <w:tc>
          <w:tcPr>
            <w:tcW w:w="2340" w:type="dxa"/>
          </w:tcPr>
          <w:p w:rsidR="003E7AFD" w:rsidRPr="004C16BE" w:rsidRDefault="003E7AFD">
            <w:pPr>
              <w:widowControl/>
              <w:jc w:val="left"/>
              <w:rPr>
                <w:rFonts w:ascii="宋体" w:hAnsi="宋体" w:hint="eastAsia"/>
                <w:kern w:val="0"/>
              </w:rPr>
            </w:pPr>
            <w:r w:rsidRPr="004C16BE">
              <w:rPr>
                <w:rFonts w:ascii="宋体" w:hAnsi="宋体" w:hint="eastAsia"/>
                <w:kern w:val="0"/>
              </w:rPr>
              <w:lastRenderedPageBreak/>
              <w:t>软件工程师负责产品软</w:t>
            </w:r>
            <w:r w:rsidRPr="004C16BE">
              <w:rPr>
                <w:rFonts w:ascii="宋体" w:hAnsi="宋体" w:hint="eastAsia"/>
                <w:kern w:val="0"/>
              </w:rPr>
              <w:lastRenderedPageBreak/>
              <w:t>件流程图的设计和输出；软件主管负责审核；</w:t>
            </w:r>
            <w:r w:rsidR="00095B6D" w:rsidRPr="004C16BE">
              <w:rPr>
                <w:rFonts w:ascii="宋体" w:hAnsi="宋体" w:hint="eastAsia"/>
                <w:kern w:val="0"/>
              </w:rPr>
              <w:t>技术负责人</w:t>
            </w:r>
            <w:r w:rsidRPr="004C16BE">
              <w:rPr>
                <w:rFonts w:ascii="宋体" w:hAnsi="宋体" w:hint="eastAsia"/>
                <w:kern w:val="0"/>
              </w:rPr>
              <w:t>负责批准。</w:t>
            </w:r>
          </w:p>
        </w:tc>
        <w:tc>
          <w:tcPr>
            <w:tcW w:w="1545" w:type="dxa"/>
          </w:tcPr>
          <w:p w:rsidR="003E7AFD" w:rsidRPr="004C16BE" w:rsidRDefault="003E7AFD">
            <w:pPr>
              <w:widowControl/>
              <w:jc w:val="left"/>
              <w:rPr>
                <w:rFonts w:ascii="宋体" w:hAnsi="宋体" w:hint="eastAsia"/>
                <w:kern w:val="0"/>
              </w:rPr>
            </w:pPr>
            <w:r w:rsidRPr="004C16BE">
              <w:rPr>
                <w:rFonts w:ascii="宋体" w:hAnsi="宋体" w:hint="eastAsia"/>
                <w:kern w:val="0"/>
              </w:rPr>
              <w:lastRenderedPageBreak/>
              <w:t>《软件流程</w:t>
            </w:r>
            <w:r w:rsidRPr="004C16BE">
              <w:rPr>
                <w:rFonts w:ascii="宋体" w:hAnsi="宋体" w:hint="eastAsia"/>
                <w:kern w:val="0"/>
              </w:rPr>
              <w:lastRenderedPageBreak/>
              <w:t>图》</w:t>
            </w:r>
          </w:p>
        </w:tc>
        <w:tc>
          <w:tcPr>
            <w:tcW w:w="3090" w:type="dxa"/>
          </w:tcPr>
          <w:p w:rsidR="003E7AFD" w:rsidRPr="004C16BE" w:rsidRDefault="003E7AFD">
            <w:pPr>
              <w:widowControl/>
              <w:ind w:left="19" w:hangingChars="9" w:hanging="19"/>
              <w:jc w:val="left"/>
              <w:rPr>
                <w:rFonts w:ascii="宋体" w:hAnsi="宋体"/>
                <w:kern w:val="0"/>
              </w:rPr>
            </w:pPr>
            <w:r w:rsidRPr="004C16BE">
              <w:rPr>
                <w:rFonts w:ascii="宋体" w:hAnsi="宋体" w:hint="eastAsia"/>
                <w:kern w:val="0"/>
              </w:rPr>
              <w:lastRenderedPageBreak/>
              <w:t>应详细描述、规定了软件总体方</w:t>
            </w:r>
            <w:r w:rsidRPr="004C16BE">
              <w:rPr>
                <w:rFonts w:ascii="宋体" w:hAnsi="宋体" w:hint="eastAsia"/>
                <w:kern w:val="0"/>
              </w:rPr>
              <w:lastRenderedPageBreak/>
              <w:t>案的各部分的软件执行流程。</w:t>
            </w:r>
          </w:p>
        </w:tc>
        <w:tc>
          <w:tcPr>
            <w:tcW w:w="1095" w:type="dxa"/>
          </w:tcPr>
          <w:p w:rsidR="003E7AFD" w:rsidRPr="004C16BE" w:rsidRDefault="003E7AFD">
            <w:pPr>
              <w:widowControl/>
              <w:jc w:val="left"/>
              <w:rPr>
                <w:rFonts w:ascii="宋体" w:hAnsi="宋体"/>
                <w:kern w:val="0"/>
              </w:rPr>
            </w:pPr>
            <w:r w:rsidRPr="004C16BE">
              <w:rPr>
                <w:rFonts w:ascii="宋体" w:hAnsi="宋体" w:hint="eastAsia"/>
                <w:kern w:val="0"/>
              </w:rPr>
              <w:lastRenderedPageBreak/>
              <w:t>软件流程</w:t>
            </w:r>
            <w:r w:rsidRPr="004C16BE">
              <w:rPr>
                <w:rFonts w:ascii="宋体" w:hAnsi="宋体" w:hint="eastAsia"/>
                <w:kern w:val="0"/>
              </w:rPr>
              <w:lastRenderedPageBreak/>
              <w:t>图及通信协议评审</w:t>
            </w:r>
          </w:p>
        </w:tc>
        <w:tc>
          <w:tcPr>
            <w:tcW w:w="2565" w:type="dxa"/>
          </w:tcPr>
          <w:p w:rsidR="003E7AFD" w:rsidRPr="004C16BE" w:rsidRDefault="003E7AFD">
            <w:pPr>
              <w:widowControl/>
              <w:jc w:val="left"/>
              <w:rPr>
                <w:rFonts w:ascii="宋体" w:hAnsi="宋体" w:hint="eastAsia"/>
                <w:kern w:val="0"/>
              </w:rPr>
            </w:pPr>
            <w:r w:rsidRPr="004C16BE">
              <w:rPr>
                <w:rFonts w:ascii="宋体" w:hAnsi="宋体" w:hint="eastAsia"/>
                <w:kern w:val="0"/>
              </w:rPr>
              <w:lastRenderedPageBreak/>
              <w:t>软件流程图应按照评审计</w:t>
            </w:r>
            <w:r w:rsidRPr="004C16BE">
              <w:rPr>
                <w:rFonts w:ascii="宋体" w:hAnsi="宋体" w:hint="eastAsia"/>
                <w:kern w:val="0"/>
              </w:rPr>
              <w:lastRenderedPageBreak/>
              <w:t>划进行评审，并得到批准</w:t>
            </w:r>
          </w:p>
        </w:tc>
      </w:tr>
      <w:tr w:rsidR="00000000">
        <w:tc>
          <w:tcPr>
            <w:tcW w:w="916" w:type="dxa"/>
            <w:vMerge/>
          </w:tcPr>
          <w:p w:rsidR="003E7AFD" w:rsidRDefault="003E7AFD">
            <w:pPr>
              <w:widowControl/>
              <w:jc w:val="left"/>
              <w:rPr>
                <w:rFonts w:ascii="宋体" w:hAnsi="宋体"/>
                <w:kern w:val="0"/>
              </w:rPr>
            </w:pPr>
          </w:p>
        </w:tc>
        <w:tc>
          <w:tcPr>
            <w:tcW w:w="2580" w:type="dxa"/>
          </w:tcPr>
          <w:p w:rsidR="003E7AFD" w:rsidRDefault="003E7AFD">
            <w:pPr>
              <w:widowControl/>
              <w:jc w:val="left"/>
              <w:rPr>
                <w:rFonts w:ascii="宋体" w:hAnsi="宋体"/>
                <w:kern w:val="0"/>
              </w:rPr>
            </w:pPr>
            <w:r>
              <w:rPr>
                <w:rFonts w:ascii="宋体" w:hAnsi="宋体" w:hint="eastAsia"/>
                <w:kern w:val="0"/>
              </w:rPr>
              <w:t>3</w:t>
            </w:r>
            <w:r>
              <w:rPr>
                <w:rFonts w:ascii="宋体" w:hAnsi="宋体" w:hint="eastAsia"/>
                <w:kern w:val="0"/>
              </w:rPr>
              <w:t>、根据软件设计方案和软件流程图软件编码和调试，并输出软件代码文件。</w:t>
            </w:r>
          </w:p>
          <w:p w:rsidR="003E7AFD" w:rsidRDefault="003E7AFD">
            <w:pPr>
              <w:rPr>
                <w:rFonts w:ascii="宋体" w:hAnsi="宋体"/>
              </w:rPr>
            </w:pPr>
          </w:p>
          <w:p w:rsidR="003E7AFD" w:rsidRDefault="003E7AFD">
            <w:pPr>
              <w:rPr>
                <w:rFonts w:ascii="宋体" w:hAnsi="宋体"/>
              </w:rPr>
            </w:pPr>
          </w:p>
          <w:p w:rsidR="003E7AFD" w:rsidRDefault="003E7AFD">
            <w:pPr>
              <w:jc w:val="right"/>
              <w:rPr>
                <w:rFonts w:ascii="宋体" w:hAnsi="宋体"/>
              </w:rPr>
            </w:pPr>
          </w:p>
        </w:tc>
        <w:tc>
          <w:tcPr>
            <w:tcW w:w="2340" w:type="dxa"/>
          </w:tcPr>
          <w:p w:rsidR="003E7AFD" w:rsidRPr="004C16BE" w:rsidRDefault="003E7AFD">
            <w:pPr>
              <w:widowControl/>
              <w:jc w:val="left"/>
              <w:rPr>
                <w:rFonts w:ascii="宋体" w:hAnsi="宋体"/>
                <w:kern w:val="0"/>
              </w:rPr>
            </w:pPr>
            <w:r w:rsidRPr="004C16BE">
              <w:rPr>
                <w:rFonts w:ascii="宋体" w:hAnsi="宋体" w:hint="eastAsia"/>
                <w:kern w:val="0"/>
              </w:rPr>
              <w:t>软件工程师具体实施并输出软件代码、目标代码</w:t>
            </w:r>
            <w:r w:rsidRPr="004C16BE">
              <w:rPr>
                <w:rFonts w:ascii="宋体" w:hAnsi="宋体" w:hint="eastAsia"/>
                <w:kern w:val="0"/>
              </w:rPr>
              <w:t>、语音代码文件、</w:t>
            </w:r>
            <w:r w:rsidRPr="004C16BE">
              <w:rPr>
                <w:rFonts w:ascii="宋体" w:hAnsi="宋体" w:hint="eastAsia"/>
                <w:kern w:val="0"/>
              </w:rPr>
              <w:t>EEPROM</w:t>
            </w:r>
            <w:r w:rsidRPr="004C16BE">
              <w:rPr>
                <w:rFonts w:ascii="宋体" w:hAnsi="宋体" w:hint="eastAsia"/>
                <w:kern w:val="0"/>
              </w:rPr>
              <w:t>配置文件等软件代码文件，软件主管负责审核；</w:t>
            </w:r>
            <w:r w:rsidR="00095B6D" w:rsidRPr="004C16BE">
              <w:rPr>
                <w:rFonts w:ascii="宋体" w:hAnsi="宋体" w:hint="eastAsia"/>
                <w:kern w:val="0"/>
              </w:rPr>
              <w:t>技术负责人</w:t>
            </w:r>
            <w:r w:rsidRPr="004C16BE">
              <w:rPr>
                <w:rFonts w:ascii="宋体" w:hAnsi="宋体" w:hint="eastAsia"/>
                <w:kern w:val="0"/>
              </w:rPr>
              <w:t>负责批准。</w:t>
            </w:r>
          </w:p>
        </w:tc>
        <w:tc>
          <w:tcPr>
            <w:tcW w:w="1545" w:type="dxa"/>
          </w:tcPr>
          <w:p w:rsidR="003E7AFD" w:rsidRPr="004C16BE" w:rsidRDefault="003E7AFD">
            <w:pPr>
              <w:widowControl/>
              <w:jc w:val="left"/>
              <w:rPr>
                <w:rFonts w:ascii="宋体" w:hAnsi="宋体" w:hint="eastAsia"/>
                <w:kern w:val="0"/>
              </w:rPr>
            </w:pPr>
            <w:r w:rsidRPr="004C16BE">
              <w:rPr>
                <w:rFonts w:ascii="宋体" w:hAnsi="宋体" w:hint="eastAsia"/>
                <w:kern w:val="0"/>
              </w:rPr>
              <w:t>软件代码、目标代码、语音代码文件、</w:t>
            </w:r>
            <w:r w:rsidRPr="004C16BE">
              <w:rPr>
                <w:rFonts w:ascii="宋体" w:hAnsi="宋体" w:hint="eastAsia"/>
                <w:kern w:val="0"/>
              </w:rPr>
              <w:t>EEPROM</w:t>
            </w:r>
            <w:r w:rsidRPr="004C16BE">
              <w:rPr>
                <w:rFonts w:ascii="宋体" w:hAnsi="宋体" w:hint="eastAsia"/>
                <w:kern w:val="0"/>
              </w:rPr>
              <w:t>配置文件</w:t>
            </w:r>
          </w:p>
        </w:tc>
        <w:tc>
          <w:tcPr>
            <w:tcW w:w="3090" w:type="dxa"/>
          </w:tcPr>
          <w:p w:rsidR="003E7AFD" w:rsidRPr="004C16BE" w:rsidRDefault="003E7AFD">
            <w:pPr>
              <w:widowControl/>
              <w:jc w:val="left"/>
              <w:rPr>
                <w:rFonts w:ascii="宋体" w:hAnsi="宋体"/>
                <w:kern w:val="0"/>
              </w:rPr>
            </w:pPr>
          </w:p>
          <w:p w:rsidR="003E7AFD" w:rsidRPr="004C16BE" w:rsidRDefault="003E7AFD">
            <w:pPr>
              <w:widowControl/>
              <w:jc w:val="left"/>
              <w:rPr>
                <w:rFonts w:ascii="宋体" w:hAnsi="宋体" w:hint="eastAsia"/>
                <w:kern w:val="0"/>
              </w:rPr>
            </w:pPr>
            <w:r w:rsidRPr="004C16BE">
              <w:rPr>
                <w:rFonts w:ascii="宋体" w:hAnsi="宋体" w:hint="eastAsia"/>
                <w:kern w:val="0"/>
              </w:rPr>
              <w:t>输出文件应有版本，有审核、批准签字</w:t>
            </w:r>
          </w:p>
        </w:tc>
        <w:tc>
          <w:tcPr>
            <w:tcW w:w="1095" w:type="dxa"/>
          </w:tcPr>
          <w:p w:rsidR="003E7AFD" w:rsidRPr="004C16BE" w:rsidRDefault="003E7AFD">
            <w:pPr>
              <w:widowControl/>
              <w:jc w:val="left"/>
              <w:rPr>
                <w:rFonts w:ascii="宋体" w:hAnsi="宋体" w:hint="eastAsia"/>
                <w:kern w:val="0"/>
              </w:rPr>
            </w:pPr>
          </w:p>
          <w:p w:rsidR="003E7AFD" w:rsidRPr="004C16BE" w:rsidRDefault="003E7AFD">
            <w:pPr>
              <w:widowControl/>
              <w:jc w:val="left"/>
              <w:rPr>
                <w:rFonts w:ascii="宋体" w:hAnsi="宋体" w:hint="eastAsia"/>
                <w:kern w:val="0"/>
              </w:rPr>
            </w:pPr>
            <w:r w:rsidRPr="004C16BE">
              <w:rPr>
                <w:rFonts w:ascii="宋体" w:hAnsi="宋体" w:hint="eastAsia"/>
                <w:kern w:val="0"/>
              </w:rPr>
              <w:t>软件代码文件审核</w:t>
            </w:r>
          </w:p>
          <w:p w:rsidR="003E7AFD" w:rsidRPr="004C16BE" w:rsidRDefault="003E7AFD">
            <w:pPr>
              <w:widowControl/>
              <w:jc w:val="left"/>
              <w:rPr>
                <w:rFonts w:ascii="宋体" w:hAnsi="宋体"/>
                <w:kern w:val="0"/>
              </w:rPr>
            </w:pPr>
          </w:p>
        </w:tc>
        <w:tc>
          <w:tcPr>
            <w:tcW w:w="2565" w:type="dxa"/>
          </w:tcPr>
          <w:p w:rsidR="003E7AFD" w:rsidRPr="004C16BE" w:rsidRDefault="003E7AFD">
            <w:pPr>
              <w:widowControl/>
              <w:jc w:val="left"/>
              <w:rPr>
                <w:rFonts w:ascii="宋体" w:hAnsi="宋体" w:hint="eastAsia"/>
                <w:kern w:val="0"/>
              </w:rPr>
            </w:pPr>
            <w:r w:rsidRPr="004C16BE">
              <w:rPr>
                <w:rFonts w:ascii="宋体" w:hAnsi="宋体" w:hint="eastAsia"/>
                <w:kern w:val="0"/>
              </w:rPr>
              <w:t>软件代码、目标代码、语音代码文件、</w:t>
            </w:r>
            <w:r w:rsidRPr="004C16BE">
              <w:rPr>
                <w:rFonts w:ascii="宋体" w:hAnsi="宋体" w:hint="eastAsia"/>
                <w:kern w:val="0"/>
              </w:rPr>
              <w:t>EEPROM</w:t>
            </w:r>
            <w:r w:rsidRPr="004C16BE">
              <w:rPr>
                <w:rFonts w:ascii="宋体" w:hAnsi="宋体" w:hint="eastAsia"/>
                <w:kern w:val="0"/>
              </w:rPr>
              <w:t>配置文件等输出需要审核，测试通过后需要批准</w:t>
            </w:r>
          </w:p>
        </w:tc>
      </w:tr>
      <w:tr w:rsidR="00000000">
        <w:tc>
          <w:tcPr>
            <w:tcW w:w="916" w:type="dxa"/>
            <w:vMerge w:val="restart"/>
          </w:tcPr>
          <w:p w:rsidR="003E7AFD" w:rsidRDefault="003E7AFD">
            <w:pPr>
              <w:widowControl/>
              <w:jc w:val="left"/>
              <w:rPr>
                <w:rFonts w:ascii="宋体" w:hAnsi="宋体" w:hint="eastAsia"/>
                <w:kern w:val="0"/>
              </w:rPr>
            </w:pPr>
            <w:r>
              <w:rPr>
                <w:rFonts w:ascii="宋体" w:hAnsi="宋体" w:hint="eastAsia"/>
                <w:kern w:val="0"/>
              </w:rPr>
              <w:t>验证测试阶段</w:t>
            </w:r>
          </w:p>
        </w:tc>
        <w:tc>
          <w:tcPr>
            <w:tcW w:w="2580" w:type="dxa"/>
          </w:tcPr>
          <w:p w:rsidR="003E7AFD" w:rsidRDefault="003E7AFD">
            <w:pPr>
              <w:widowControl/>
              <w:jc w:val="left"/>
              <w:rPr>
                <w:rFonts w:ascii="宋体" w:hAnsi="宋体" w:hint="eastAsia"/>
                <w:kern w:val="0"/>
              </w:rPr>
            </w:pPr>
            <w:r>
              <w:rPr>
                <w:rFonts w:ascii="宋体" w:hAnsi="宋体" w:hint="eastAsia"/>
                <w:kern w:val="0"/>
              </w:rPr>
              <w:t>根据设计输入、软件需求规格、软件方案、流程图拟制测试计划</w:t>
            </w:r>
          </w:p>
        </w:tc>
        <w:tc>
          <w:tcPr>
            <w:tcW w:w="2340" w:type="dxa"/>
          </w:tcPr>
          <w:p w:rsidR="003E7AFD" w:rsidRPr="004C16BE" w:rsidRDefault="003E7AFD">
            <w:pPr>
              <w:widowControl/>
              <w:jc w:val="left"/>
              <w:rPr>
                <w:rFonts w:ascii="宋体" w:hAnsi="宋体" w:hint="eastAsia"/>
                <w:kern w:val="0"/>
              </w:rPr>
            </w:pPr>
            <w:r w:rsidRPr="004C16BE">
              <w:rPr>
                <w:rFonts w:ascii="宋体" w:hAnsi="宋体" w:hint="eastAsia"/>
                <w:kern w:val="0"/>
              </w:rPr>
              <w:t>软件工程师负责拟制软件测试计划；软件主管负责审核；</w:t>
            </w:r>
            <w:r w:rsidR="00095B6D" w:rsidRPr="004C16BE">
              <w:rPr>
                <w:rFonts w:ascii="宋体" w:hAnsi="宋体" w:hint="eastAsia"/>
                <w:kern w:val="0"/>
              </w:rPr>
              <w:t>技术负责人</w:t>
            </w:r>
            <w:r w:rsidRPr="004C16BE">
              <w:rPr>
                <w:rFonts w:ascii="宋体" w:hAnsi="宋体" w:hint="eastAsia"/>
                <w:kern w:val="0"/>
              </w:rPr>
              <w:t>负责批准软件测试计划。</w:t>
            </w:r>
          </w:p>
        </w:tc>
        <w:tc>
          <w:tcPr>
            <w:tcW w:w="1545" w:type="dxa"/>
          </w:tcPr>
          <w:p w:rsidR="003E7AFD" w:rsidRPr="004C16BE" w:rsidRDefault="003E7AFD">
            <w:pPr>
              <w:widowControl/>
              <w:jc w:val="left"/>
              <w:rPr>
                <w:rFonts w:ascii="宋体" w:hAnsi="宋体" w:hint="eastAsia"/>
                <w:kern w:val="0"/>
              </w:rPr>
            </w:pPr>
            <w:r w:rsidRPr="004C16BE">
              <w:rPr>
                <w:rFonts w:ascii="宋体" w:hAnsi="宋体" w:hint="eastAsia"/>
                <w:kern w:val="0"/>
              </w:rPr>
              <w:t>《软件测试计划》</w:t>
            </w:r>
          </w:p>
        </w:tc>
        <w:tc>
          <w:tcPr>
            <w:tcW w:w="3090" w:type="dxa"/>
          </w:tcPr>
          <w:p w:rsidR="003E7AFD" w:rsidRPr="004C16BE" w:rsidRDefault="003E7AFD">
            <w:pPr>
              <w:widowControl/>
              <w:ind w:left="19" w:hangingChars="9" w:hanging="19"/>
              <w:jc w:val="left"/>
              <w:rPr>
                <w:rFonts w:ascii="宋体" w:hAnsi="宋体" w:hint="eastAsia"/>
                <w:kern w:val="0"/>
              </w:rPr>
            </w:pPr>
            <w:r w:rsidRPr="004C16BE">
              <w:rPr>
                <w:rFonts w:ascii="宋体" w:hAnsi="宋体" w:hint="eastAsia"/>
                <w:kern w:val="0"/>
              </w:rPr>
              <w:t>测试计划应包含测试阶段、人员职责、测试设备、测试说明、评价准则</w:t>
            </w:r>
          </w:p>
        </w:tc>
        <w:tc>
          <w:tcPr>
            <w:tcW w:w="1095" w:type="dxa"/>
          </w:tcPr>
          <w:p w:rsidR="003E7AFD" w:rsidRPr="004C16BE" w:rsidRDefault="003E7AFD">
            <w:pPr>
              <w:widowControl/>
              <w:jc w:val="left"/>
              <w:rPr>
                <w:rFonts w:ascii="宋体" w:hAnsi="宋体" w:hint="eastAsia"/>
                <w:kern w:val="0"/>
              </w:rPr>
            </w:pPr>
            <w:r w:rsidRPr="004C16BE">
              <w:rPr>
                <w:rFonts w:ascii="宋体" w:hAnsi="宋体" w:hint="eastAsia"/>
                <w:kern w:val="0"/>
              </w:rPr>
              <w:t>软件测试计划审核</w:t>
            </w:r>
          </w:p>
        </w:tc>
        <w:tc>
          <w:tcPr>
            <w:tcW w:w="2565" w:type="dxa"/>
          </w:tcPr>
          <w:p w:rsidR="003E7AFD" w:rsidRPr="004C16BE" w:rsidRDefault="003E7AFD">
            <w:pPr>
              <w:widowControl/>
              <w:jc w:val="left"/>
              <w:rPr>
                <w:rFonts w:ascii="宋体" w:hAnsi="宋体" w:hint="eastAsia"/>
                <w:kern w:val="0"/>
              </w:rPr>
            </w:pPr>
            <w:r w:rsidRPr="004C16BE">
              <w:rPr>
                <w:rFonts w:ascii="宋体" w:hAnsi="宋体" w:hint="eastAsia"/>
                <w:kern w:val="0"/>
              </w:rPr>
              <w:t>软件计划在执行前应得到审核和批准，批准信息要包括审核人、批准人签字和审核、批准日期。测试记录应包含测试是否通过的结论，要经过审核并签字。</w:t>
            </w:r>
          </w:p>
        </w:tc>
      </w:tr>
      <w:tr w:rsidR="00000000">
        <w:tc>
          <w:tcPr>
            <w:tcW w:w="916" w:type="dxa"/>
            <w:vMerge/>
          </w:tcPr>
          <w:p w:rsidR="003E7AFD" w:rsidRDefault="003E7AFD">
            <w:pPr>
              <w:widowControl/>
              <w:jc w:val="left"/>
              <w:rPr>
                <w:rFonts w:ascii="宋体" w:hAnsi="宋体" w:hint="eastAsia"/>
                <w:kern w:val="0"/>
              </w:rPr>
            </w:pPr>
          </w:p>
        </w:tc>
        <w:tc>
          <w:tcPr>
            <w:tcW w:w="2580" w:type="dxa"/>
          </w:tcPr>
          <w:p w:rsidR="003E7AFD" w:rsidRDefault="003E7AFD">
            <w:pPr>
              <w:widowControl/>
              <w:numPr>
                <w:ilvl w:val="0"/>
                <w:numId w:val="4"/>
              </w:numPr>
              <w:tabs>
                <w:tab w:val="left" w:pos="360"/>
              </w:tabs>
              <w:jc w:val="left"/>
              <w:rPr>
                <w:rFonts w:ascii="宋体" w:hAnsi="宋体"/>
                <w:kern w:val="0"/>
              </w:rPr>
            </w:pPr>
            <w:r>
              <w:rPr>
                <w:rFonts w:hint="eastAsia"/>
              </w:rPr>
              <w:t>对软件子程序进行测试</w:t>
            </w:r>
          </w:p>
          <w:p w:rsidR="003E7AFD" w:rsidRDefault="003E7AFD">
            <w:pPr>
              <w:widowControl/>
              <w:jc w:val="left"/>
              <w:rPr>
                <w:rFonts w:ascii="宋体" w:hAnsi="宋体" w:hint="eastAsia"/>
                <w:kern w:val="0"/>
              </w:rPr>
            </w:pPr>
          </w:p>
        </w:tc>
        <w:tc>
          <w:tcPr>
            <w:tcW w:w="2340" w:type="dxa"/>
          </w:tcPr>
          <w:p w:rsidR="003E7AFD" w:rsidRDefault="003E7AFD">
            <w:pPr>
              <w:widowControl/>
              <w:jc w:val="left"/>
              <w:rPr>
                <w:rFonts w:ascii="宋体" w:hAnsi="宋体" w:hint="eastAsia"/>
                <w:kern w:val="0"/>
              </w:rPr>
            </w:pPr>
            <w:r>
              <w:rPr>
                <w:rFonts w:ascii="宋体" w:hAnsi="宋体" w:hint="eastAsia"/>
                <w:kern w:val="0"/>
              </w:rPr>
              <w:t>软件工程师负责子程序测试并形成记录；软件主管负责审核子程序测试记录。</w:t>
            </w:r>
          </w:p>
        </w:tc>
        <w:tc>
          <w:tcPr>
            <w:tcW w:w="1545" w:type="dxa"/>
          </w:tcPr>
          <w:p w:rsidR="003E7AFD" w:rsidRDefault="003E7AFD">
            <w:pPr>
              <w:widowControl/>
              <w:jc w:val="left"/>
              <w:rPr>
                <w:rFonts w:ascii="宋体" w:hAnsi="宋体" w:hint="eastAsia"/>
                <w:kern w:val="0"/>
              </w:rPr>
            </w:pPr>
            <w:r>
              <w:rPr>
                <w:rFonts w:ascii="宋体" w:hAnsi="宋体" w:hint="eastAsia"/>
                <w:kern w:val="0"/>
              </w:rPr>
              <w:t>《子程序测试记录》</w:t>
            </w:r>
          </w:p>
        </w:tc>
        <w:tc>
          <w:tcPr>
            <w:tcW w:w="3090" w:type="dxa"/>
          </w:tcPr>
          <w:p w:rsidR="003E7AFD" w:rsidRDefault="003E7AFD">
            <w:pPr>
              <w:widowControl/>
              <w:ind w:left="360"/>
              <w:jc w:val="left"/>
              <w:rPr>
                <w:rFonts w:ascii="宋体" w:hAnsi="宋体" w:hint="eastAsia"/>
                <w:kern w:val="0"/>
              </w:rPr>
            </w:pPr>
            <w:r>
              <w:rPr>
                <w:rFonts w:ascii="宋体" w:hAnsi="宋体" w:hint="eastAsia"/>
                <w:kern w:val="0"/>
              </w:rPr>
              <w:t>子程序测试应记录测试结果和测试结论。</w:t>
            </w:r>
          </w:p>
        </w:tc>
        <w:tc>
          <w:tcPr>
            <w:tcW w:w="1095" w:type="dxa"/>
          </w:tcPr>
          <w:p w:rsidR="003E7AFD" w:rsidRDefault="003E7AFD">
            <w:pPr>
              <w:widowControl/>
              <w:jc w:val="left"/>
              <w:rPr>
                <w:rFonts w:ascii="宋体" w:hAnsi="宋体" w:hint="eastAsia"/>
                <w:kern w:val="0"/>
              </w:rPr>
            </w:pPr>
            <w:r>
              <w:rPr>
                <w:rFonts w:ascii="宋体" w:hAnsi="宋体" w:hint="eastAsia"/>
                <w:kern w:val="0"/>
              </w:rPr>
              <w:t>子程序测试记录审核</w:t>
            </w:r>
          </w:p>
        </w:tc>
        <w:tc>
          <w:tcPr>
            <w:tcW w:w="2565" w:type="dxa"/>
          </w:tcPr>
          <w:p w:rsidR="003E7AFD" w:rsidRDefault="003E7AFD">
            <w:pPr>
              <w:widowControl/>
              <w:jc w:val="left"/>
              <w:rPr>
                <w:rFonts w:ascii="宋体" w:hAnsi="宋体" w:hint="eastAsia"/>
                <w:kern w:val="0"/>
              </w:rPr>
            </w:pPr>
            <w:r>
              <w:rPr>
                <w:rFonts w:ascii="宋体" w:hAnsi="宋体" w:hint="eastAsia"/>
                <w:kern w:val="0"/>
              </w:rPr>
              <w:t>测试应按照测试计划进行测试，并得到批准</w:t>
            </w:r>
          </w:p>
        </w:tc>
      </w:tr>
      <w:tr w:rsidR="00000000">
        <w:tc>
          <w:tcPr>
            <w:tcW w:w="916" w:type="dxa"/>
            <w:vMerge/>
          </w:tcPr>
          <w:p w:rsidR="003E7AFD" w:rsidRDefault="003E7AFD">
            <w:pPr>
              <w:widowControl/>
              <w:jc w:val="left"/>
              <w:rPr>
                <w:rFonts w:ascii="宋体" w:hAnsi="宋体"/>
                <w:kern w:val="0"/>
              </w:rPr>
            </w:pPr>
          </w:p>
        </w:tc>
        <w:tc>
          <w:tcPr>
            <w:tcW w:w="2580" w:type="dxa"/>
          </w:tcPr>
          <w:p w:rsidR="003E7AFD" w:rsidRDefault="003E7AFD">
            <w:pPr>
              <w:widowControl/>
              <w:numPr>
                <w:ilvl w:val="0"/>
                <w:numId w:val="4"/>
              </w:numPr>
              <w:tabs>
                <w:tab w:val="left" w:pos="360"/>
              </w:tabs>
              <w:jc w:val="left"/>
              <w:rPr>
                <w:rFonts w:ascii="宋体" w:hAnsi="宋体"/>
                <w:kern w:val="0"/>
              </w:rPr>
            </w:pPr>
            <w:r>
              <w:rPr>
                <w:rFonts w:hint="eastAsia"/>
              </w:rPr>
              <w:t>软件子程序测试完成后，进行系统测试</w:t>
            </w:r>
          </w:p>
          <w:p w:rsidR="003E7AFD" w:rsidRDefault="003E7AFD">
            <w:pPr>
              <w:widowControl/>
              <w:jc w:val="left"/>
              <w:rPr>
                <w:rFonts w:ascii="宋体" w:hAnsi="宋体" w:hint="eastAsia"/>
                <w:kern w:val="0"/>
              </w:rPr>
            </w:pPr>
          </w:p>
        </w:tc>
        <w:tc>
          <w:tcPr>
            <w:tcW w:w="2340" w:type="dxa"/>
          </w:tcPr>
          <w:p w:rsidR="003E7AFD" w:rsidRDefault="003E7AFD">
            <w:pPr>
              <w:widowControl/>
              <w:jc w:val="left"/>
              <w:rPr>
                <w:rFonts w:ascii="宋体" w:hAnsi="宋体"/>
                <w:kern w:val="0"/>
              </w:rPr>
            </w:pPr>
            <w:r>
              <w:rPr>
                <w:rFonts w:ascii="宋体" w:hAnsi="宋体"/>
                <w:kern w:val="0"/>
              </w:rPr>
              <w:t>软件工程师负责软件系统测试并形成记录；软件主管负责审核软件系统测试记录；</w:t>
            </w:r>
            <w:r w:rsidR="00095B6D">
              <w:rPr>
                <w:rFonts w:ascii="宋体" w:hAnsi="宋体" w:hint="eastAsia"/>
                <w:kern w:val="0"/>
              </w:rPr>
              <w:t>技术负责人</w:t>
            </w:r>
            <w:r>
              <w:rPr>
                <w:rFonts w:ascii="宋体" w:hAnsi="宋体"/>
                <w:kern w:val="0"/>
              </w:rPr>
              <w:t>负责审核软件系统测试记录。</w:t>
            </w:r>
          </w:p>
        </w:tc>
        <w:tc>
          <w:tcPr>
            <w:tcW w:w="1545" w:type="dxa"/>
          </w:tcPr>
          <w:p w:rsidR="003E7AFD" w:rsidRDefault="003E7AFD">
            <w:pPr>
              <w:widowControl/>
              <w:jc w:val="left"/>
              <w:rPr>
                <w:rFonts w:ascii="宋体" w:hAnsi="宋体"/>
                <w:kern w:val="0"/>
              </w:rPr>
            </w:pPr>
            <w:r>
              <w:rPr>
                <w:rFonts w:ascii="宋体" w:hAnsi="宋体" w:hint="eastAsia"/>
                <w:kern w:val="0"/>
              </w:rPr>
              <w:t>《软件测试报告》</w:t>
            </w:r>
          </w:p>
        </w:tc>
        <w:tc>
          <w:tcPr>
            <w:tcW w:w="3090" w:type="dxa"/>
          </w:tcPr>
          <w:p w:rsidR="003E7AFD" w:rsidRDefault="003E7AFD">
            <w:pPr>
              <w:widowControl/>
              <w:ind w:left="360"/>
              <w:jc w:val="left"/>
              <w:rPr>
                <w:rFonts w:ascii="宋体" w:hAnsi="宋体" w:hint="eastAsia"/>
                <w:kern w:val="0"/>
              </w:rPr>
            </w:pPr>
            <w:r>
              <w:rPr>
                <w:rFonts w:ascii="宋体" w:hAnsi="宋体" w:hint="eastAsia"/>
                <w:kern w:val="0"/>
              </w:rPr>
              <w:t>系统测试应记录测试结果和测试结论。</w:t>
            </w:r>
          </w:p>
        </w:tc>
        <w:tc>
          <w:tcPr>
            <w:tcW w:w="1095" w:type="dxa"/>
          </w:tcPr>
          <w:p w:rsidR="003E7AFD" w:rsidRDefault="003E7AFD">
            <w:pPr>
              <w:widowControl/>
              <w:jc w:val="left"/>
              <w:rPr>
                <w:rFonts w:ascii="宋体" w:hAnsi="宋体"/>
                <w:kern w:val="0"/>
              </w:rPr>
            </w:pPr>
            <w:r>
              <w:rPr>
                <w:rFonts w:ascii="宋体" w:hAnsi="宋体" w:hint="eastAsia"/>
                <w:kern w:val="0"/>
              </w:rPr>
              <w:t>系统测试记录审核</w:t>
            </w:r>
          </w:p>
        </w:tc>
        <w:tc>
          <w:tcPr>
            <w:tcW w:w="2565" w:type="dxa"/>
          </w:tcPr>
          <w:p w:rsidR="003E7AFD" w:rsidRDefault="003E7AFD">
            <w:pPr>
              <w:widowControl/>
              <w:jc w:val="left"/>
              <w:rPr>
                <w:rFonts w:ascii="宋体" w:hAnsi="宋体"/>
                <w:kern w:val="0"/>
              </w:rPr>
            </w:pPr>
            <w:r>
              <w:rPr>
                <w:rFonts w:ascii="宋体" w:hAnsi="宋体" w:hint="eastAsia"/>
                <w:kern w:val="0"/>
              </w:rPr>
              <w:t>测试应按照测试计划进行测试，并得到批准</w:t>
            </w:r>
          </w:p>
        </w:tc>
      </w:tr>
      <w:tr w:rsidR="00000000">
        <w:tc>
          <w:tcPr>
            <w:tcW w:w="916" w:type="dxa"/>
            <w:vAlign w:val="center"/>
          </w:tcPr>
          <w:p w:rsidR="003E7AFD" w:rsidRDefault="003E7AFD">
            <w:pPr>
              <w:widowControl/>
              <w:jc w:val="left"/>
              <w:rPr>
                <w:rFonts w:ascii="宋体" w:hAnsi="宋体"/>
                <w:kern w:val="0"/>
              </w:rPr>
            </w:pPr>
            <w:r>
              <w:rPr>
                <w:rFonts w:ascii="宋体" w:hAnsi="宋体" w:hint="eastAsia"/>
                <w:kern w:val="0"/>
              </w:rPr>
              <w:t>设计更改</w:t>
            </w:r>
          </w:p>
        </w:tc>
        <w:tc>
          <w:tcPr>
            <w:tcW w:w="2580" w:type="dxa"/>
          </w:tcPr>
          <w:p w:rsidR="003E7AFD" w:rsidRDefault="003E7AFD">
            <w:pPr>
              <w:widowControl/>
              <w:numPr>
                <w:ilvl w:val="0"/>
                <w:numId w:val="5"/>
              </w:numPr>
              <w:tabs>
                <w:tab w:val="left" w:pos="360"/>
              </w:tabs>
              <w:jc w:val="left"/>
            </w:pPr>
            <w:r>
              <w:rPr>
                <w:rFonts w:hint="eastAsia"/>
              </w:rPr>
              <w:t>设计更改需求、方案评估并实施；</w:t>
            </w:r>
          </w:p>
          <w:p w:rsidR="003E7AFD" w:rsidRDefault="003E7AFD">
            <w:pPr>
              <w:widowControl/>
              <w:numPr>
                <w:ilvl w:val="0"/>
                <w:numId w:val="5"/>
              </w:numPr>
              <w:tabs>
                <w:tab w:val="left" w:pos="360"/>
              </w:tabs>
              <w:jc w:val="left"/>
            </w:pPr>
            <w:r>
              <w:rPr>
                <w:rFonts w:hint="eastAsia"/>
              </w:rPr>
              <w:t>评价设计更改后的风险控制及评价</w:t>
            </w:r>
          </w:p>
        </w:tc>
        <w:tc>
          <w:tcPr>
            <w:tcW w:w="2340" w:type="dxa"/>
          </w:tcPr>
          <w:p w:rsidR="003E7AFD" w:rsidRDefault="003E7AFD">
            <w:pPr>
              <w:widowControl/>
              <w:numPr>
                <w:ilvl w:val="0"/>
                <w:numId w:val="6"/>
              </w:numPr>
              <w:tabs>
                <w:tab w:val="left" w:pos="360"/>
              </w:tabs>
              <w:jc w:val="left"/>
              <w:rPr>
                <w:rFonts w:ascii="宋体" w:hAnsi="宋体"/>
                <w:kern w:val="0"/>
              </w:rPr>
            </w:pPr>
            <w:r>
              <w:rPr>
                <w:rFonts w:ascii="宋体" w:hAnsi="宋体" w:hint="eastAsia"/>
                <w:kern w:val="0"/>
              </w:rPr>
              <w:t>软件工程师具体实施</w:t>
            </w:r>
          </w:p>
          <w:p w:rsidR="003E7AFD" w:rsidRDefault="003E7AFD">
            <w:pPr>
              <w:widowControl/>
              <w:jc w:val="left"/>
              <w:rPr>
                <w:rFonts w:ascii="宋体" w:hAnsi="宋体"/>
                <w:kern w:val="0"/>
              </w:rPr>
            </w:pPr>
            <w:r>
              <w:rPr>
                <w:rFonts w:ascii="宋体" w:hAnsi="宋体" w:hint="eastAsia"/>
                <w:kern w:val="0"/>
              </w:rPr>
              <w:t>2</w:t>
            </w:r>
            <w:r>
              <w:rPr>
                <w:rFonts w:ascii="宋体" w:hAnsi="宋体" w:hint="eastAsia"/>
                <w:kern w:val="0"/>
              </w:rPr>
              <w:t>、软件工程师配合风险管理小组进行</w:t>
            </w:r>
          </w:p>
        </w:tc>
        <w:tc>
          <w:tcPr>
            <w:tcW w:w="1545" w:type="dxa"/>
          </w:tcPr>
          <w:p w:rsidR="003E7AFD" w:rsidRDefault="003E7AFD">
            <w:pPr>
              <w:widowControl/>
              <w:jc w:val="left"/>
              <w:rPr>
                <w:rFonts w:ascii="宋体" w:hAnsi="宋体"/>
                <w:kern w:val="0"/>
              </w:rPr>
            </w:pPr>
            <w:r>
              <w:rPr>
                <w:rFonts w:ascii="宋体" w:hAnsi="宋体" w:hint="eastAsia"/>
                <w:kern w:val="0"/>
              </w:rPr>
              <w:t>相关设计更改记录；</w:t>
            </w:r>
          </w:p>
          <w:p w:rsidR="003E7AFD" w:rsidRDefault="003E7AFD">
            <w:pPr>
              <w:widowControl/>
              <w:jc w:val="left"/>
              <w:rPr>
                <w:rFonts w:ascii="宋体" w:hAnsi="宋体"/>
                <w:kern w:val="0"/>
              </w:rPr>
            </w:pPr>
            <w:r>
              <w:rPr>
                <w:rFonts w:ascii="宋体" w:hAnsi="宋体" w:hint="eastAsia"/>
                <w:kern w:val="0"/>
              </w:rPr>
              <w:t>设计更改后风险控制措施验证及剩余风险</w:t>
            </w:r>
            <w:r>
              <w:rPr>
                <w:rFonts w:ascii="宋体" w:hAnsi="宋体" w:hint="eastAsia"/>
                <w:kern w:val="0"/>
              </w:rPr>
              <w:lastRenderedPageBreak/>
              <w:t>评价报告</w:t>
            </w:r>
          </w:p>
        </w:tc>
        <w:tc>
          <w:tcPr>
            <w:tcW w:w="3090" w:type="dxa"/>
          </w:tcPr>
          <w:p w:rsidR="003E7AFD" w:rsidRDefault="003E7AFD">
            <w:pPr>
              <w:widowControl/>
              <w:ind w:left="360"/>
              <w:jc w:val="left"/>
              <w:rPr>
                <w:rFonts w:ascii="宋体" w:hAnsi="宋体" w:hint="eastAsia"/>
                <w:kern w:val="0"/>
              </w:rPr>
            </w:pPr>
            <w:r>
              <w:rPr>
                <w:rFonts w:ascii="宋体" w:hAnsi="宋体" w:hint="eastAsia"/>
                <w:kern w:val="0"/>
              </w:rPr>
              <w:lastRenderedPageBreak/>
              <w:t>具体参见要求参见“设计开发计划”中“设计更改”部分要求</w:t>
            </w:r>
          </w:p>
        </w:tc>
        <w:tc>
          <w:tcPr>
            <w:tcW w:w="1095" w:type="dxa"/>
          </w:tcPr>
          <w:p w:rsidR="003E7AFD" w:rsidRDefault="003E7AFD">
            <w:pPr>
              <w:widowControl/>
              <w:jc w:val="left"/>
              <w:rPr>
                <w:rFonts w:ascii="宋体" w:hAnsi="宋体" w:hint="eastAsia"/>
                <w:kern w:val="0"/>
              </w:rPr>
            </w:pPr>
            <w:r>
              <w:rPr>
                <w:rFonts w:ascii="宋体" w:hAnsi="宋体" w:hint="eastAsia"/>
                <w:kern w:val="0"/>
              </w:rPr>
              <w:t>设计更改相关评审；剩余风险评价</w:t>
            </w:r>
          </w:p>
        </w:tc>
        <w:tc>
          <w:tcPr>
            <w:tcW w:w="2565" w:type="dxa"/>
          </w:tcPr>
          <w:p w:rsidR="003E7AFD" w:rsidRDefault="003E7AFD">
            <w:pPr>
              <w:widowControl/>
              <w:jc w:val="left"/>
              <w:rPr>
                <w:rFonts w:ascii="宋体" w:hAnsi="宋体" w:hint="eastAsia"/>
                <w:kern w:val="0"/>
              </w:rPr>
            </w:pPr>
            <w:r>
              <w:rPr>
                <w:rFonts w:ascii="宋体" w:hAnsi="宋体" w:hint="eastAsia"/>
                <w:kern w:val="0"/>
              </w:rPr>
              <w:t>按照设计更改计划进行变更设计，完成设计更改验证和确认，及风险控制和评价</w:t>
            </w:r>
          </w:p>
        </w:tc>
      </w:tr>
      <w:tr w:rsidR="00000000">
        <w:trPr>
          <w:trHeight w:val="910"/>
        </w:trPr>
        <w:tc>
          <w:tcPr>
            <w:tcW w:w="916" w:type="dxa"/>
            <w:vMerge w:val="restart"/>
            <w:vAlign w:val="center"/>
          </w:tcPr>
          <w:p w:rsidR="003E7AFD" w:rsidRDefault="003E7AFD">
            <w:pPr>
              <w:widowControl/>
              <w:jc w:val="left"/>
              <w:rPr>
                <w:rFonts w:ascii="宋体" w:hAnsi="宋体" w:hint="eastAsia"/>
                <w:kern w:val="0"/>
              </w:rPr>
            </w:pPr>
            <w:r>
              <w:rPr>
                <w:rFonts w:ascii="宋体" w:hAnsi="宋体" w:hint="eastAsia"/>
                <w:kern w:val="0"/>
              </w:rPr>
              <w:t>设计确认阶段</w:t>
            </w:r>
          </w:p>
        </w:tc>
        <w:tc>
          <w:tcPr>
            <w:tcW w:w="2580" w:type="dxa"/>
          </w:tcPr>
          <w:p w:rsidR="003E7AFD" w:rsidRDefault="003E7AFD">
            <w:pPr>
              <w:widowControl/>
              <w:jc w:val="left"/>
              <w:rPr>
                <w:rFonts w:ascii="宋体" w:hAnsi="宋体" w:hint="eastAsia"/>
                <w:kern w:val="0"/>
              </w:rPr>
            </w:pPr>
            <w:r>
              <w:rPr>
                <w:rFonts w:ascii="宋体" w:hAnsi="宋体" w:hint="eastAsia"/>
                <w:kern w:val="0"/>
              </w:rPr>
              <w:t>1</w:t>
            </w:r>
            <w:r>
              <w:rPr>
                <w:rFonts w:ascii="宋体" w:hAnsi="宋体" w:hint="eastAsia"/>
                <w:kern w:val="0"/>
              </w:rPr>
              <w:t>、拟制用户现场测试计划</w:t>
            </w:r>
          </w:p>
        </w:tc>
        <w:tc>
          <w:tcPr>
            <w:tcW w:w="2340" w:type="dxa"/>
          </w:tcPr>
          <w:p w:rsidR="003E7AFD" w:rsidRPr="004C16BE" w:rsidRDefault="003E7AFD">
            <w:pPr>
              <w:widowControl/>
              <w:jc w:val="left"/>
              <w:rPr>
                <w:rFonts w:ascii="宋体" w:hAnsi="宋体" w:hint="eastAsia"/>
                <w:kern w:val="0"/>
              </w:rPr>
            </w:pPr>
            <w:r w:rsidRPr="004C16BE">
              <w:rPr>
                <w:rFonts w:ascii="宋体" w:hAnsi="宋体" w:hint="eastAsia"/>
                <w:kern w:val="0"/>
              </w:rPr>
              <w:t>软件工程师拟制用户现场测试计划，</w:t>
            </w:r>
            <w:r w:rsidRPr="004C16BE">
              <w:rPr>
                <w:rFonts w:ascii="宋体" w:hAnsi="宋体"/>
                <w:kern w:val="0"/>
              </w:rPr>
              <w:t>软件主管负责审核；</w:t>
            </w:r>
            <w:r w:rsidR="00095B6D" w:rsidRPr="004C16BE">
              <w:rPr>
                <w:rFonts w:ascii="宋体" w:hAnsi="宋体" w:hint="eastAsia"/>
                <w:kern w:val="0"/>
              </w:rPr>
              <w:t>技术负责人</w:t>
            </w:r>
            <w:r w:rsidRPr="004C16BE">
              <w:rPr>
                <w:rFonts w:ascii="宋体" w:hAnsi="宋体"/>
                <w:kern w:val="0"/>
              </w:rPr>
              <w:t>负责批准</w:t>
            </w:r>
            <w:r w:rsidRPr="004C16BE">
              <w:rPr>
                <w:rFonts w:ascii="宋体" w:hAnsi="宋体" w:hint="eastAsia"/>
                <w:kern w:val="0"/>
              </w:rPr>
              <w:t>用户现场测试计划</w:t>
            </w:r>
            <w:r w:rsidRPr="004C16BE">
              <w:rPr>
                <w:rFonts w:ascii="宋体" w:hAnsi="宋体"/>
                <w:kern w:val="0"/>
              </w:rPr>
              <w:t>。</w:t>
            </w:r>
          </w:p>
        </w:tc>
        <w:tc>
          <w:tcPr>
            <w:tcW w:w="1545" w:type="dxa"/>
          </w:tcPr>
          <w:p w:rsidR="003E7AFD" w:rsidRPr="004C16BE" w:rsidRDefault="003E7AFD">
            <w:pPr>
              <w:widowControl/>
              <w:jc w:val="left"/>
              <w:rPr>
                <w:rFonts w:ascii="宋体" w:hAnsi="宋体" w:hint="eastAsia"/>
                <w:kern w:val="0"/>
              </w:rPr>
            </w:pPr>
            <w:r w:rsidRPr="004C16BE">
              <w:rPr>
                <w:rFonts w:ascii="宋体" w:hAnsi="宋体" w:hint="eastAsia"/>
                <w:kern w:val="0"/>
              </w:rPr>
              <w:t>《用户现场测试》</w:t>
            </w:r>
          </w:p>
        </w:tc>
        <w:tc>
          <w:tcPr>
            <w:tcW w:w="3090" w:type="dxa"/>
          </w:tcPr>
          <w:p w:rsidR="003E7AFD" w:rsidRPr="004C16BE" w:rsidRDefault="003E7AFD">
            <w:r w:rsidRPr="004C16BE">
              <w:rPr>
                <w:rFonts w:ascii="宋体" w:hAnsi="宋体" w:hint="eastAsia"/>
                <w:kern w:val="0"/>
              </w:rPr>
              <w:t>用户现场测试应包含测试</w:t>
            </w:r>
            <w:r w:rsidRPr="004C16BE">
              <w:rPr>
                <w:rFonts w:hint="eastAsia"/>
              </w:rPr>
              <w:t>方法、测试要求、测试流程、接收准则</w:t>
            </w:r>
          </w:p>
          <w:p w:rsidR="003E7AFD" w:rsidRPr="004C16BE" w:rsidRDefault="003E7AFD">
            <w:pPr>
              <w:widowControl/>
              <w:jc w:val="left"/>
              <w:rPr>
                <w:rFonts w:ascii="宋体" w:hAnsi="宋体" w:hint="eastAsia"/>
                <w:kern w:val="0"/>
              </w:rPr>
            </w:pPr>
            <w:r w:rsidRPr="004C16BE">
              <w:rPr>
                <w:rFonts w:ascii="宋体" w:hAnsi="宋体" w:hint="eastAsia"/>
                <w:kern w:val="0"/>
              </w:rPr>
              <w:t>等。</w:t>
            </w:r>
          </w:p>
          <w:p w:rsidR="003E7AFD" w:rsidRPr="004C16BE" w:rsidRDefault="003E7AFD">
            <w:pPr>
              <w:widowControl/>
              <w:jc w:val="left"/>
              <w:rPr>
                <w:rFonts w:ascii="宋体" w:hAnsi="宋体" w:hint="eastAsia"/>
                <w:kern w:val="0"/>
              </w:rPr>
            </w:pPr>
          </w:p>
        </w:tc>
        <w:tc>
          <w:tcPr>
            <w:tcW w:w="1095" w:type="dxa"/>
          </w:tcPr>
          <w:p w:rsidR="003E7AFD" w:rsidRDefault="003E7AFD">
            <w:pPr>
              <w:widowControl/>
              <w:jc w:val="left"/>
              <w:rPr>
                <w:rFonts w:ascii="宋体" w:hAnsi="宋体" w:hint="eastAsia"/>
                <w:kern w:val="0"/>
              </w:rPr>
            </w:pPr>
            <w:r>
              <w:rPr>
                <w:rFonts w:ascii="宋体" w:hAnsi="宋体" w:hint="eastAsia"/>
                <w:kern w:val="0"/>
              </w:rPr>
              <w:t>用户现场测试计划评审</w:t>
            </w:r>
          </w:p>
        </w:tc>
        <w:tc>
          <w:tcPr>
            <w:tcW w:w="2565" w:type="dxa"/>
          </w:tcPr>
          <w:p w:rsidR="003E7AFD" w:rsidRDefault="003E7AFD">
            <w:pPr>
              <w:widowControl/>
              <w:jc w:val="left"/>
              <w:rPr>
                <w:rFonts w:ascii="宋体" w:hAnsi="宋体" w:hint="eastAsia"/>
                <w:kern w:val="0"/>
              </w:rPr>
            </w:pPr>
            <w:r>
              <w:rPr>
                <w:rFonts w:ascii="宋体" w:hAnsi="宋体" w:hint="eastAsia"/>
                <w:kern w:val="0"/>
              </w:rPr>
              <w:t>用户现场测试计划应文件化，应在设计确认活动前评审、批准。</w:t>
            </w:r>
          </w:p>
        </w:tc>
      </w:tr>
      <w:tr w:rsidR="00000000">
        <w:trPr>
          <w:trHeight w:val="910"/>
        </w:trPr>
        <w:tc>
          <w:tcPr>
            <w:tcW w:w="916" w:type="dxa"/>
            <w:vMerge/>
            <w:vAlign w:val="center"/>
          </w:tcPr>
          <w:p w:rsidR="003E7AFD" w:rsidRDefault="003E7AFD">
            <w:pPr>
              <w:widowControl/>
              <w:jc w:val="left"/>
              <w:rPr>
                <w:rFonts w:ascii="宋体" w:hAnsi="宋体" w:hint="eastAsia"/>
                <w:kern w:val="0"/>
              </w:rPr>
            </w:pPr>
          </w:p>
        </w:tc>
        <w:tc>
          <w:tcPr>
            <w:tcW w:w="2580" w:type="dxa"/>
          </w:tcPr>
          <w:p w:rsidR="003E7AFD" w:rsidRDefault="003E7AFD">
            <w:pPr>
              <w:widowControl/>
              <w:jc w:val="left"/>
              <w:rPr>
                <w:rFonts w:ascii="宋体" w:hAnsi="宋体" w:hint="eastAsia"/>
                <w:kern w:val="0"/>
              </w:rPr>
            </w:pPr>
            <w:r>
              <w:rPr>
                <w:rFonts w:ascii="宋体" w:hAnsi="宋体" w:hint="eastAsia"/>
                <w:kern w:val="0"/>
              </w:rPr>
              <w:t>2</w:t>
            </w:r>
            <w:r>
              <w:rPr>
                <w:rFonts w:ascii="宋体" w:hAnsi="宋体" w:hint="eastAsia"/>
                <w:kern w:val="0"/>
              </w:rPr>
              <w:t>、进行用户现场测试</w:t>
            </w:r>
          </w:p>
        </w:tc>
        <w:tc>
          <w:tcPr>
            <w:tcW w:w="2340" w:type="dxa"/>
          </w:tcPr>
          <w:p w:rsidR="003E7AFD" w:rsidRPr="004C16BE" w:rsidRDefault="003E7AFD">
            <w:pPr>
              <w:widowControl/>
              <w:jc w:val="left"/>
              <w:rPr>
                <w:rFonts w:ascii="宋体" w:hAnsi="宋体" w:hint="eastAsia"/>
                <w:kern w:val="0"/>
              </w:rPr>
            </w:pPr>
            <w:r w:rsidRPr="004C16BE">
              <w:rPr>
                <w:rFonts w:ascii="宋体" w:hAnsi="宋体" w:hint="eastAsia"/>
                <w:kern w:val="0"/>
              </w:rPr>
              <w:t>项目负责人负责组织进行用户现场测试，并做记录；</w:t>
            </w:r>
          </w:p>
        </w:tc>
        <w:tc>
          <w:tcPr>
            <w:tcW w:w="1545" w:type="dxa"/>
          </w:tcPr>
          <w:p w:rsidR="003E7AFD" w:rsidRPr="004C16BE" w:rsidRDefault="003E7AFD">
            <w:pPr>
              <w:widowControl/>
              <w:jc w:val="left"/>
              <w:rPr>
                <w:rFonts w:ascii="宋体" w:hAnsi="宋体" w:hint="eastAsia"/>
                <w:kern w:val="0"/>
              </w:rPr>
            </w:pPr>
            <w:r w:rsidRPr="004C16BE">
              <w:rPr>
                <w:rFonts w:ascii="宋体" w:hAnsi="宋体" w:hint="eastAsia"/>
                <w:kern w:val="0"/>
              </w:rPr>
              <w:t>用户现场测试报告</w:t>
            </w:r>
          </w:p>
        </w:tc>
        <w:tc>
          <w:tcPr>
            <w:tcW w:w="3090" w:type="dxa"/>
          </w:tcPr>
          <w:p w:rsidR="003E7AFD" w:rsidRPr="004C16BE" w:rsidRDefault="003E7AFD">
            <w:pPr>
              <w:widowControl/>
              <w:jc w:val="left"/>
              <w:rPr>
                <w:rFonts w:ascii="宋体" w:hAnsi="宋体" w:hint="eastAsia"/>
                <w:kern w:val="0"/>
              </w:rPr>
            </w:pPr>
            <w:r w:rsidRPr="004C16BE">
              <w:rPr>
                <w:rFonts w:ascii="宋体" w:hAnsi="宋体" w:hint="eastAsia"/>
                <w:kern w:val="0"/>
              </w:rPr>
              <w:t>用户现场测试报告应包含用户自行实现预期用途方面、用户对于使用感受方面、测试异常情况、风险方面的总结</w:t>
            </w:r>
          </w:p>
        </w:tc>
        <w:tc>
          <w:tcPr>
            <w:tcW w:w="1095" w:type="dxa"/>
          </w:tcPr>
          <w:p w:rsidR="003E7AFD" w:rsidRDefault="003E7AFD">
            <w:pPr>
              <w:widowControl/>
              <w:jc w:val="left"/>
              <w:rPr>
                <w:rFonts w:ascii="宋体" w:hAnsi="宋体" w:hint="eastAsia"/>
                <w:kern w:val="0"/>
              </w:rPr>
            </w:pPr>
            <w:r>
              <w:rPr>
                <w:rFonts w:ascii="宋体" w:hAnsi="宋体" w:hint="eastAsia"/>
                <w:kern w:val="0"/>
              </w:rPr>
              <w:t>用户现场测试报告审核</w:t>
            </w:r>
          </w:p>
        </w:tc>
        <w:tc>
          <w:tcPr>
            <w:tcW w:w="2565" w:type="dxa"/>
          </w:tcPr>
          <w:p w:rsidR="003E7AFD" w:rsidRDefault="003E7AFD">
            <w:pPr>
              <w:widowControl/>
              <w:jc w:val="left"/>
              <w:rPr>
                <w:rFonts w:ascii="宋体" w:hAnsi="宋体" w:hint="eastAsia"/>
                <w:kern w:val="0"/>
              </w:rPr>
            </w:pPr>
            <w:r>
              <w:rPr>
                <w:rFonts w:ascii="宋体" w:hAnsi="宋体" w:hint="eastAsia"/>
                <w:kern w:val="0"/>
              </w:rPr>
              <w:t>用户现场测试记录应按用户现场测试计划进行，测试报告应体现测试结果符合计划中的接收准则。</w:t>
            </w:r>
          </w:p>
        </w:tc>
      </w:tr>
      <w:tr w:rsidR="00000000">
        <w:tc>
          <w:tcPr>
            <w:tcW w:w="916" w:type="dxa"/>
          </w:tcPr>
          <w:p w:rsidR="003E7AFD" w:rsidRDefault="003E7AFD">
            <w:pPr>
              <w:widowControl/>
              <w:jc w:val="left"/>
              <w:rPr>
                <w:rFonts w:ascii="宋体" w:hAnsi="宋体"/>
                <w:kern w:val="0"/>
              </w:rPr>
            </w:pPr>
            <w:r>
              <w:rPr>
                <w:rFonts w:ascii="宋体" w:hAnsi="宋体" w:hint="eastAsia"/>
                <w:kern w:val="0"/>
              </w:rPr>
              <w:t>维护</w:t>
            </w:r>
          </w:p>
        </w:tc>
        <w:tc>
          <w:tcPr>
            <w:tcW w:w="2580" w:type="dxa"/>
          </w:tcPr>
          <w:p w:rsidR="003E7AFD" w:rsidRDefault="003E7AFD">
            <w:pPr>
              <w:widowControl/>
              <w:jc w:val="left"/>
              <w:rPr>
                <w:rFonts w:ascii="宋体" w:hAnsi="宋体"/>
                <w:kern w:val="0"/>
              </w:rPr>
            </w:pPr>
            <w:r>
              <w:rPr>
                <w:rFonts w:ascii="宋体" w:hAnsi="宋体" w:hint="eastAsia"/>
                <w:kern w:val="0"/>
              </w:rPr>
              <w:t>目标代码在生产过程中固化在产品内的</w:t>
            </w:r>
            <w:r>
              <w:rPr>
                <w:rFonts w:ascii="宋体" w:hAnsi="宋体" w:hint="eastAsia"/>
                <w:kern w:val="0"/>
              </w:rPr>
              <w:t>MCU</w:t>
            </w:r>
            <w:r>
              <w:rPr>
                <w:rFonts w:ascii="宋体" w:hAnsi="宋体" w:hint="eastAsia"/>
                <w:kern w:val="0"/>
              </w:rPr>
              <w:t>后无需软件维护。</w:t>
            </w:r>
          </w:p>
        </w:tc>
        <w:tc>
          <w:tcPr>
            <w:tcW w:w="2340" w:type="dxa"/>
          </w:tcPr>
          <w:p w:rsidR="003E7AFD" w:rsidRDefault="003E7AFD">
            <w:pPr>
              <w:widowControl/>
              <w:jc w:val="left"/>
              <w:rPr>
                <w:rFonts w:ascii="宋体" w:hAnsi="宋体"/>
                <w:kern w:val="0"/>
              </w:rPr>
            </w:pPr>
          </w:p>
        </w:tc>
        <w:tc>
          <w:tcPr>
            <w:tcW w:w="1545" w:type="dxa"/>
          </w:tcPr>
          <w:p w:rsidR="003E7AFD" w:rsidRDefault="003E7AFD">
            <w:pPr>
              <w:widowControl/>
              <w:jc w:val="left"/>
              <w:rPr>
                <w:rFonts w:ascii="宋体" w:hAnsi="宋体"/>
                <w:kern w:val="0"/>
              </w:rPr>
            </w:pPr>
          </w:p>
        </w:tc>
        <w:tc>
          <w:tcPr>
            <w:tcW w:w="3090" w:type="dxa"/>
          </w:tcPr>
          <w:p w:rsidR="003E7AFD" w:rsidRDefault="003E7AFD">
            <w:pPr>
              <w:widowControl/>
              <w:jc w:val="left"/>
              <w:rPr>
                <w:rFonts w:ascii="宋体" w:hAnsi="宋体"/>
                <w:kern w:val="0"/>
              </w:rPr>
            </w:pPr>
          </w:p>
        </w:tc>
        <w:tc>
          <w:tcPr>
            <w:tcW w:w="1095" w:type="dxa"/>
          </w:tcPr>
          <w:p w:rsidR="003E7AFD" w:rsidRDefault="003E7AFD">
            <w:pPr>
              <w:widowControl/>
              <w:jc w:val="left"/>
              <w:rPr>
                <w:rFonts w:ascii="宋体" w:hAnsi="宋体"/>
                <w:kern w:val="0"/>
              </w:rPr>
            </w:pPr>
          </w:p>
        </w:tc>
        <w:tc>
          <w:tcPr>
            <w:tcW w:w="2565" w:type="dxa"/>
          </w:tcPr>
          <w:p w:rsidR="003E7AFD" w:rsidRDefault="003E7AFD">
            <w:pPr>
              <w:widowControl/>
              <w:jc w:val="left"/>
              <w:rPr>
                <w:rFonts w:ascii="宋体" w:hAnsi="宋体"/>
                <w:kern w:val="0"/>
              </w:rPr>
            </w:pPr>
          </w:p>
        </w:tc>
      </w:tr>
    </w:tbl>
    <w:p w:rsidR="003E7AFD" w:rsidRDefault="003E7AFD">
      <w:pPr>
        <w:numPr>
          <w:ilvl w:val="0"/>
          <w:numId w:val="2"/>
        </w:numPr>
        <w:spacing w:before="100" w:beforeAutospacing="1" w:after="100" w:afterAutospacing="1" w:line="360" w:lineRule="auto"/>
        <w:rPr>
          <w:rStyle w:val="a8"/>
          <w:rFonts w:hint="eastAsia"/>
        </w:rPr>
      </w:pPr>
      <w:r>
        <w:rPr>
          <w:rStyle w:val="a8"/>
          <w:rFonts w:hint="eastAsia"/>
        </w:rPr>
        <w:t>软件版本管理要求</w:t>
      </w:r>
    </w:p>
    <w:p w:rsidR="003E7AFD" w:rsidRDefault="003E7AFD">
      <w:pPr>
        <w:spacing w:before="100" w:beforeAutospacing="1" w:after="100" w:afterAutospacing="1" w:line="360" w:lineRule="auto"/>
        <w:ind w:left="420"/>
        <w:rPr>
          <w:rStyle w:val="a8"/>
          <w:rFonts w:hint="eastAsia"/>
          <w:b w:val="0"/>
        </w:rPr>
      </w:pPr>
      <w:r>
        <w:rPr>
          <w:rStyle w:val="a8"/>
          <w:rFonts w:hint="eastAsia"/>
          <w:b w:val="0"/>
        </w:rPr>
        <w:t>本软件是基于单片机系统的、结构相对简单的软件设计，不涉及操作系统，软件的总体机器代码量不得超过</w:t>
      </w:r>
      <w:r>
        <w:rPr>
          <w:rStyle w:val="a8"/>
          <w:rFonts w:hint="eastAsia"/>
          <w:b w:val="0"/>
        </w:rPr>
        <w:t>60Kbytes</w:t>
      </w:r>
      <w:r>
        <w:rPr>
          <w:rStyle w:val="a8"/>
          <w:rFonts w:hint="eastAsia"/>
          <w:b w:val="0"/>
        </w:rPr>
        <w:t>。开发设计过程由一名软件工程师负责，其他工程师仅参与评审和测试等任务活动，因此针对软件配置管理方面，做下述版本管理要求：</w:t>
      </w:r>
    </w:p>
    <w:p w:rsidR="003E7AFD" w:rsidRDefault="003E7AFD">
      <w:pPr>
        <w:spacing w:before="100" w:beforeAutospacing="1" w:after="100" w:afterAutospacing="1"/>
        <w:ind w:left="420"/>
        <w:textAlignment w:val="baseline"/>
        <w:rPr>
          <w:rStyle w:val="a8"/>
          <w:rFonts w:hint="eastAsia"/>
          <w:b w:val="0"/>
        </w:rPr>
      </w:pPr>
      <w:r>
        <w:rPr>
          <w:rStyle w:val="a8"/>
          <w:rFonts w:hint="eastAsia"/>
          <w:b w:val="0"/>
        </w:rPr>
        <w:t>A</w:t>
      </w:r>
      <w:r>
        <w:rPr>
          <w:rStyle w:val="a8"/>
          <w:rFonts w:hint="eastAsia"/>
          <w:b w:val="0"/>
        </w:rPr>
        <w:t>在软件测试或提交评审前，应确定其版本号</w:t>
      </w:r>
      <w:r>
        <w:rPr>
          <w:rStyle w:val="a8"/>
          <w:rFonts w:hint="eastAsia"/>
          <w:b w:val="0"/>
        </w:rPr>
        <w:t>;</w:t>
      </w:r>
    </w:p>
    <w:p w:rsidR="003E7AFD" w:rsidRDefault="003E7AFD">
      <w:pPr>
        <w:spacing w:before="100" w:beforeAutospacing="1" w:after="100" w:afterAutospacing="1"/>
        <w:ind w:left="420"/>
        <w:textAlignment w:val="baseline"/>
        <w:rPr>
          <w:rStyle w:val="a8"/>
          <w:rFonts w:hint="eastAsia"/>
          <w:b w:val="0"/>
        </w:rPr>
      </w:pPr>
      <w:r>
        <w:rPr>
          <w:rStyle w:val="a8"/>
          <w:rFonts w:hint="eastAsia"/>
          <w:b w:val="0"/>
        </w:rPr>
        <w:t>B</w:t>
      </w:r>
      <w:r>
        <w:rPr>
          <w:rStyle w:val="a8"/>
          <w:rFonts w:hint="eastAsia"/>
          <w:b w:val="0"/>
        </w:rPr>
        <w:t>所有测试报告应与相应软件版本相对应</w:t>
      </w:r>
      <w:r>
        <w:rPr>
          <w:rStyle w:val="a8"/>
          <w:rFonts w:hint="eastAsia"/>
          <w:b w:val="0"/>
        </w:rPr>
        <w:t>;</w:t>
      </w:r>
    </w:p>
    <w:p w:rsidR="003E7AFD" w:rsidRDefault="003E7AFD">
      <w:pPr>
        <w:spacing w:before="100" w:beforeAutospacing="1" w:after="100" w:afterAutospacing="1"/>
        <w:ind w:left="420"/>
        <w:textAlignment w:val="baseline"/>
        <w:rPr>
          <w:rStyle w:val="a8"/>
          <w:rFonts w:hint="eastAsia"/>
          <w:b w:val="0"/>
        </w:rPr>
      </w:pPr>
      <w:r>
        <w:rPr>
          <w:rStyle w:val="a8"/>
          <w:rFonts w:hint="eastAsia"/>
          <w:b w:val="0"/>
        </w:rPr>
        <w:t>C</w:t>
      </w:r>
      <w:r>
        <w:rPr>
          <w:rStyle w:val="a8"/>
          <w:rFonts w:hint="eastAsia"/>
          <w:b w:val="0"/>
        </w:rPr>
        <w:t>若有软件更新，则应更新软件版本编号</w:t>
      </w:r>
      <w:r>
        <w:rPr>
          <w:rStyle w:val="a8"/>
          <w:rFonts w:hint="eastAsia"/>
          <w:b w:val="0"/>
        </w:rPr>
        <w:t>;</w:t>
      </w:r>
    </w:p>
    <w:p w:rsidR="003E7AFD" w:rsidRDefault="003E7AFD">
      <w:pPr>
        <w:spacing w:before="100" w:beforeAutospacing="1" w:after="100" w:afterAutospacing="1"/>
        <w:ind w:left="420"/>
        <w:textAlignment w:val="baseline"/>
        <w:rPr>
          <w:rStyle w:val="a8"/>
          <w:rFonts w:hint="eastAsia"/>
          <w:b w:val="0"/>
        </w:rPr>
      </w:pPr>
    </w:p>
    <w:p w:rsidR="003E7AFD" w:rsidRDefault="003E7AFD">
      <w:pPr>
        <w:numPr>
          <w:ilvl w:val="0"/>
          <w:numId w:val="2"/>
        </w:numPr>
        <w:spacing w:before="100" w:beforeAutospacing="1" w:after="100" w:afterAutospacing="1" w:line="360" w:lineRule="auto"/>
        <w:rPr>
          <w:rStyle w:val="a8"/>
          <w:rFonts w:hint="eastAsia"/>
        </w:rPr>
      </w:pPr>
      <w:r>
        <w:rPr>
          <w:rStyle w:val="a8"/>
          <w:rFonts w:hint="eastAsia"/>
        </w:rPr>
        <w:t>问题报告与解决程序：</w:t>
      </w:r>
    </w:p>
    <w:p w:rsidR="009F3F8E" w:rsidRDefault="003E7AFD">
      <w:pPr>
        <w:pStyle w:val="ab"/>
        <w:spacing w:before="100" w:beforeAutospacing="1" w:after="100" w:afterAutospacing="1" w:line="360" w:lineRule="auto"/>
        <w:ind w:firstLineChars="0"/>
      </w:pPr>
      <w:r>
        <w:rPr>
          <w:rFonts w:hint="eastAsia"/>
        </w:rPr>
        <w:t>测试人员，测试软件过程中发现错误后，修改软件代码，完成修改后需要对程序进行再次测试。</w:t>
      </w:r>
    </w:p>
    <w:sectPr w:rsidR="009F3F8E">
      <w:headerReference w:type="default" r:id="rId11"/>
      <w:footerReference w:type="default" r:id="rId12"/>
      <w:pgSz w:w="16838" w:h="11906" w:orient="landscape"/>
      <w:pgMar w:top="851" w:right="1134" w:bottom="567" w:left="1134" w:header="567"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7AFD" w:rsidRDefault="003E7AFD">
      <w:r>
        <w:separator/>
      </w:r>
    </w:p>
  </w:endnote>
  <w:endnote w:type="continuationSeparator" w:id="0">
    <w:p w:rsidR="003E7AFD" w:rsidRDefault="003E7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7AFD" w:rsidRDefault="003E7AFD">
    <w:pPr>
      <w:pStyle w:val="a5"/>
      <w:framePr w:wrap="around" w:vAnchor="text" w:hAnchor="margin" w:xAlign="center" w:y="1"/>
      <w:rPr>
        <w:rStyle w:val="a9"/>
      </w:rPr>
    </w:pPr>
    <w:r>
      <w:fldChar w:fldCharType="begin"/>
    </w:r>
    <w:r>
      <w:rPr>
        <w:rStyle w:val="a9"/>
      </w:rPr>
      <w:instrText xml:space="preserve">PAGE  </w:instrText>
    </w:r>
    <w:r>
      <w:fldChar w:fldCharType="separate"/>
    </w:r>
    <w:r>
      <w:rPr>
        <w:rStyle w:val="a9"/>
      </w:rPr>
      <w:t>2</w:t>
    </w:r>
    <w:r>
      <w:fldChar w:fldCharType="end"/>
    </w:r>
  </w:p>
  <w:p w:rsidR="003E7AFD" w:rsidRDefault="003E7AF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7AFD" w:rsidRDefault="003E7AFD">
    <w:pPr>
      <w:pStyle w:val="a5"/>
      <w:wordWrap w:val="0"/>
      <w:jc w:val="right"/>
    </w:pPr>
    <w:r>
      <w:rPr>
        <w:rFonts w:hint="eastAsia"/>
        <w:kern w:val="0"/>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7AFD" w:rsidRDefault="003E7AFD">
    <w:pPr>
      <w:pStyle w:val="a5"/>
      <w:jc w:val="center"/>
    </w:pPr>
    <w:r>
      <w:rPr>
        <w:rFonts w:hint="eastAsia"/>
        <w:kern w:val="0"/>
        <w:szCs w:val="21"/>
      </w:rPr>
      <w:t>第</w:t>
    </w:r>
    <w:r>
      <w:rPr>
        <w:rFonts w:hint="eastAsia"/>
        <w:kern w:val="0"/>
        <w:szCs w:val="21"/>
      </w:rPr>
      <w:t xml:space="preserve"> </w:t>
    </w:r>
    <w:r>
      <w:rPr>
        <w:rFonts w:ascii="宋体" w:hAnsi="宋体" w:hint="eastAsia"/>
        <w:kern w:val="0"/>
        <w:szCs w:val="21"/>
      </w:rPr>
      <w:fldChar w:fldCharType="begin"/>
    </w:r>
    <w:r>
      <w:rPr>
        <w:rFonts w:ascii="宋体" w:hAnsi="宋体" w:hint="eastAsia"/>
        <w:kern w:val="0"/>
        <w:szCs w:val="21"/>
      </w:rPr>
      <w:instrText xml:space="preserve"> PAGE </w:instrText>
    </w:r>
    <w:r>
      <w:rPr>
        <w:rFonts w:ascii="宋体" w:hAnsi="宋体" w:hint="eastAsia"/>
        <w:kern w:val="0"/>
        <w:szCs w:val="21"/>
      </w:rPr>
      <w:fldChar w:fldCharType="separate"/>
    </w:r>
    <w:r>
      <w:rPr>
        <w:rFonts w:ascii="宋体" w:hAnsi="宋体"/>
        <w:kern w:val="0"/>
        <w:szCs w:val="21"/>
        <w:lang w:val="en-US" w:eastAsia="zh-CN"/>
      </w:rPr>
      <w:t>1</w:t>
    </w:r>
    <w:r>
      <w:rPr>
        <w:rFonts w:ascii="宋体" w:hAnsi="宋体" w:hint="eastAsia"/>
        <w:kern w:val="0"/>
        <w:szCs w:val="21"/>
      </w:rPr>
      <w:fldChar w:fldCharType="end"/>
    </w:r>
    <w:r>
      <w:rPr>
        <w:rFonts w:ascii="宋体" w:hAnsi="宋体"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rFonts w:ascii="宋体" w:hAnsi="宋体" w:hint="eastAsia"/>
        <w:kern w:val="0"/>
        <w:szCs w:val="21"/>
      </w:rPr>
      <w:t>4</w:t>
    </w:r>
    <w:r>
      <w:rPr>
        <w:rFonts w:hint="eastAsia"/>
        <w:kern w:val="0"/>
        <w:szCs w:val="21"/>
      </w:rPr>
      <w:t xml:space="preserve"> </w:t>
    </w:r>
    <w:r>
      <w:rPr>
        <w:rFonts w:hint="eastAsia"/>
        <w:kern w:val="0"/>
        <w:szCs w:val="21"/>
      </w:rPr>
      <w:t>页</w:t>
    </w:r>
    <w:r>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7AFD" w:rsidRDefault="003E7AFD">
      <w:r>
        <w:separator/>
      </w:r>
    </w:p>
  </w:footnote>
  <w:footnote w:type="continuationSeparator" w:id="0">
    <w:p w:rsidR="003E7AFD" w:rsidRDefault="003E7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7AFD" w:rsidRDefault="003E7AFD">
    <w:pPr>
      <w:pStyle w:val="a6"/>
      <w:pBdr>
        <w:bottom w:val="none" w:sz="0" w:space="0" w:color="auto"/>
      </w:pBdr>
      <w:ind w:right="360" w:firstLineChars="700" w:firstLine="1260"/>
      <w:jc w:val="both"/>
      <w:rPr>
        <w:rFonts w:hint="eastAsia"/>
      </w:rPr>
    </w:pPr>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5" type="#_x0000_t75" style="position:absolute;left:0;text-align:left;margin-left:0;margin-top:-10.55pt;width:60pt;height:24.75pt;z-index:-251659776" wrapcoords="-270 0 -270 20945 21600 20945 21600 0 -270 0">
          <v:imagedata r:id="rId1" o:title="andon新标志80"/>
          <w10:wrap type="square"/>
        </v:shape>
      </w:pict>
    </w:r>
    <w:r>
      <w:rPr>
        <w:rFonts w:ascii="宋体" w:hAnsi="宋体" w:hint="eastAsia"/>
        <w:bCs/>
        <w:szCs w:val="28"/>
      </w:rPr>
      <w:t>文件编号：</w:t>
    </w:r>
    <w:r>
      <w:rPr>
        <w:rFonts w:ascii="宋体" w:hAnsi="宋体" w:hint="eastAsia"/>
        <w:bCs/>
        <w:szCs w:val="28"/>
        <w:u w:val="single"/>
      </w:rPr>
      <w:t xml:space="preserve"> </w:t>
    </w:r>
    <w:r w:rsidR="00095B6D">
      <w:rPr>
        <w:rFonts w:ascii="宋体" w:hAnsi="宋体" w:hint="eastAsia"/>
        <w:bCs/>
        <w:szCs w:val="28"/>
        <w:u w:val="single"/>
      </w:rPr>
      <w:t>PT9L</w:t>
    </w:r>
    <w:r>
      <w:rPr>
        <w:rFonts w:ascii="宋体" w:hAnsi="宋体" w:hint="eastAsia"/>
        <w:bCs/>
        <w:szCs w:val="28"/>
        <w:u w:val="single"/>
      </w:rPr>
      <w:t>-</w:t>
    </w:r>
    <w:r>
      <w:rPr>
        <w:rFonts w:ascii="宋体" w:hAnsi="宋体"/>
        <w:bCs/>
        <w:szCs w:val="28"/>
        <w:u w:val="single"/>
      </w:rPr>
      <w:t>RJCH01</w:t>
    </w:r>
    <w:r>
      <w:rPr>
        <w:rFonts w:ascii="宋体" w:hAnsi="宋体" w:hint="eastAsia"/>
        <w:bCs/>
        <w:szCs w:val="28"/>
        <w:u w:val="single"/>
      </w:rPr>
      <w:t xml:space="preserve"> </w:t>
    </w:r>
    <w:r>
      <w:rPr>
        <w:rFonts w:ascii="宋体" w:hAnsi="宋体" w:hint="eastAsia"/>
        <w:bCs/>
        <w:szCs w:val="28"/>
      </w:rPr>
      <w:t xml:space="preserve">V1.0                                               </w:t>
    </w:r>
    <w:r>
      <w:rPr>
        <w:rFonts w:hint="eastAsia"/>
      </w:rPr>
      <w:t>软件质量策划</w:t>
    </w:r>
  </w:p>
  <w:p w:rsidR="003E7AFD" w:rsidRDefault="003E7AFD">
    <w:pPr>
      <w:pStyle w:val="a6"/>
      <w:pBdr>
        <w:bottom w:val="none" w:sz="0" w:space="0" w:color="auto"/>
      </w:pBdr>
      <w:ind w:right="360" w:firstLineChars="700" w:firstLine="1260"/>
      <w:jc w:val="both"/>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7AFD" w:rsidRDefault="003E7AFD">
    <w:pPr>
      <w:pStyle w:val="a6"/>
      <w:pBdr>
        <w:bottom w:val="none" w:sz="0" w:space="0" w:color="auto"/>
      </w:pBdr>
      <w:ind w:right="360" w:firstLineChars="700" w:firstLine="1260"/>
      <w:jc w:val="both"/>
      <w:rPr>
        <w:rFonts w:hint="eastAsia"/>
      </w:rPr>
    </w:pPr>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left:0;text-align:left;margin-left:0;margin-top:-9.2pt;width:60pt;height:24.75pt;z-index:-251657728" wrapcoords="-270 0 -270 20945 21600 20945 21600 0 -270 0">
          <v:imagedata r:id="rId1" o:title="andon新标志80"/>
          <w10:wrap type="square"/>
        </v:shape>
      </w:pict>
    </w:r>
    <w:r>
      <w:rPr>
        <w:rFonts w:ascii="宋体" w:hAnsi="宋体" w:hint="eastAsia"/>
        <w:bCs/>
        <w:szCs w:val="28"/>
      </w:rPr>
      <w:t>文件编号：</w:t>
    </w:r>
    <w:r>
      <w:rPr>
        <w:rFonts w:ascii="宋体" w:hAnsi="宋体" w:hint="eastAsia"/>
        <w:bCs/>
        <w:szCs w:val="28"/>
        <w:u w:val="single"/>
      </w:rPr>
      <w:t xml:space="preserve"> </w:t>
    </w:r>
    <w:r w:rsidR="00095B6D">
      <w:rPr>
        <w:rFonts w:ascii="宋体" w:hAnsi="宋体" w:hint="eastAsia"/>
        <w:bCs/>
        <w:szCs w:val="28"/>
        <w:u w:val="single"/>
      </w:rPr>
      <w:t>PT9L</w:t>
    </w:r>
    <w:r>
      <w:rPr>
        <w:rFonts w:ascii="宋体" w:hAnsi="宋体" w:hint="eastAsia"/>
        <w:bCs/>
        <w:szCs w:val="28"/>
        <w:u w:val="single"/>
      </w:rPr>
      <w:t>-</w:t>
    </w:r>
    <w:r>
      <w:rPr>
        <w:rFonts w:ascii="宋体" w:hAnsi="宋体"/>
        <w:bCs/>
        <w:szCs w:val="28"/>
        <w:u w:val="single"/>
      </w:rPr>
      <w:t>RJCH01</w:t>
    </w:r>
    <w:r>
      <w:rPr>
        <w:rFonts w:ascii="宋体" w:hAnsi="宋体" w:hint="eastAsia"/>
        <w:bCs/>
        <w:szCs w:val="28"/>
        <w:u w:val="single"/>
      </w:rPr>
      <w:t xml:space="preserve"> </w:t>
    </w:r>
    <w:r>
      <w:rPr>
        <w:rFonts w:ascii="宋体" w:hAnsi="宋体" w:hint="eastAsia"/>
        <w:bCs/>
        <w:szCs w:val="28"/>
      </w:rPr>
      <w:t xml:space="preserve">V1.0                                               </w:t>
    </w:r>
    <w:r>
      <w:rPr>
        <w:rFonts w:hint="eastAsia"/>
      </w:rPr>
      <w:t>软件质量策划</w:t>
    </w:r>
  </w:p>
  <w:p w:rsidR="003E7AFD" w:rsidRDefault="003E7AFD">
    <w:pPr>
      <w:pStyle w:val="a6"/>
      <w:pBdr>
        <w:bottom w:val="none" w:sz="0" w:space="0" w:color="auto"/>
      </w:pBdr>
      <w:ind w:right="360" w:firstLineChars="700" w:firstLine="1260"/>
      <w:jc w:val="both"/>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7AFD" w:rsidRDefault="003E7AFD">
    <w:pPr>
      <w:pStyle w:val="a6"/>
      <w:pBdr>
        <w:bottom w:val="none" w:sz="0" w:space="0" w:color="auto"/>
      </w:pBdr>
      <w:ind w:right="360" w:firstLineChars="700" w:firstLine="1260"/>
      <w:jc w:val="both"/>
      <w:rPr>
        <w:rFonts w:hint="eastAsia"/>
      </w:rPr>
    </w:pPr>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0;text-align:left;margin-left:0;margin-top:-9.2pt;width:60pt;height:24.75pt;z-index:-251658752" wrapcoords="-270 0 -270 20945 21600 20945 21600 0 -270 0">
          <v:imagedata r:id="rId1" o:title="andon新标志80"/>
          <w10:wrap type="square"/>
        </v:shape>
      </w:pict>
    </w:r>
    <w:r>
      <w:rPr>
        <w:rFonts w:ascii="宋体" w:hAnsi="宋体" w:hint="eastAsia"/>
        <w:bCs/>
        <w:szCs w:val="28"/>
      </w:rPr>
      <w:t>文件编号：</w:t>
    </w:r>
    <w:r>
      <w:rPr>
        <w:rFonts w:ascii="宋体" w:hAnsi="宋体" w:hint="eastAsia"/>
        <w:bCs/>
        <w:szCs w:val="28"/>
        <w:u w:val="single"/>
      </w:rPr>
      <w:t xml:space="preserve"> </w:t>
    </w:r>
    <w:r w:rsidR="00095B6D">
      <w:rPr>
        <w:rFonts w:ascii="宋体" w:hAnsi="宋体" w:hint="eastAsia"/>
        <w:bCs/>
        <w:szCs w:val="28"/>
        <w:u w:val="single"/>
      </w:rPr>
      <w:t>PT9L</w:t>
    </w:r>
    <w:r>
      <w:rPr>
        <w:rFonts w:ascii="宋体" w:hAnsi="宋体" w:hint="eastAsia"/>
        <w:bCs/>
        <w:szCs w:val="28"/>
        <w:u w:val="single"/>
      </w:rPr>
      <w:t>-</w:t>
    </w:r>
    <w:r>
      <w:rPr>
        <w:rFonts w:ascii="宋体" w:hAnsi="宋体"/>
        <w:bCs/>
        <w:szCs w:val="28"/>
        <w:u w:val="single"/>
      </w:rPr>
      <w:t>RJCH01</w:t>
    </w:r>
    <w:r>
      <w:rPr>
        <w:rFonts w:ascii="宋体" w:hAnsi="宋体" w:hint="eastAsia"/>
        <w:bCs/>
        <w:szCs w:val="28"/>
        <w:u w:val="single"/>
      </w:rPr>
      <w:t xml:space="preserve"> </w:t>
    </w:r>
    <w:r>
      <w:rPr>
        <w:rFonts w:ascii="宋体" w:hAnsi="宋体" w:hint="eastAsia"/>
        <w:bCs/>
        <w:szCs w:val="28"/>
      </w:rPr>
      <w:t xml:space="preserve">V1.0                                                                                                     </w:t>
    </w:r>
    <w:r>
      <w:rPr>
        <w:rFonts w:hint="eastAsia"/>
      </w:rPr>
      <w:t>软件质量策划</w:t>
    </w:r>
  </w:p>
  <w:p w:rsidR="003E7AFD" w:rsidRDefault="003E7AFD">
    <w:pPr>
      <w:pStyle w:val="a6"/>
      <w:pBdr>
        <w:bottom w:val="none" w:sz="0" w:space="0" w:color="auto"/>
      </w:pBdr>
      <w:ind w:right="360" w:firstLineChars="700" w:firstLine="1260"/>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6"/>
    <w:multiLevelType w:val="multilevel"/>
    <w:tmpl w:val="0000000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8"/>
    <w:multiLevelType w:val="multilevel"/>
    <w:tmpl w:val="00000008"/>
    <w:lvl w:ilvl="0">
      <w:start w:val="1"/>
      <w:numFmt w:val="decimal"/>
      <w:lvlText w:val="%1"/>
      <w:lvlJc w:val="left"/>
      <w:pPr>
        <w:ind w:left="420" w:hanging="420"/>
      </w:pPr>
      <w:rPr>
        <w:rFonts w:ascii="宋体" w:eastAsia="宋体" w:hAnsi="宋体"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 w15:restartNumberingAfterBreak="0">
    <w:nsid w:val="0000000A"/>
    <w:multiLevelType w:val="multilevel"/>
    <w:tmpl w:val="0000000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C"/>
    <w:multiLevelType w:val="multilevel"/>
    <w:tmpl w:val="0000000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0000000E"/>
    <w:multiLevelType w:val="multilevel"/>
    <w:tmpl w:val="0000000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334188862">
    <w:abstractNumId w:val="0"/>
  </w:num>
  <w:num w:numId="2" w16cid:durableId="1110011835">
    <w:abstractNumId w:val="2"/>
  </w:num>
  <w:num w:numId="3" w16cid:durableId="880359497">
    <w:abstractNumId w:val="3"/>
  </w:num>
  <w:num w:numId="4" w16cid:durableId="397676175">
    <w:abstractNumId w:val="1"/>
  </w:num>
  <w:num w:numId="5" w16cid:durableId="812452078">
    <w:abstractNumId w:val="5"/>
  </w:num>
  <w:num w:numId="6" w16cid:durableId="9311623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095B6D"/>
    <w:rsid w:val="000B3D39"/>
    <w:rsid w:val="002F78FF"/>
    <w:rsid w:val="003E7AFD"/>
    <w:rsid w:val="004936D9"/>
    <w:rsid w:val="004C16BE"/>
    <w:rsid w:val="006A5A6C"/>
    <w:rsid w:val="009A3EE8"/>
    <w:rsid w:val="009F3F8E"/>
    <w:rsid w:val="00AE272A"/>
    <w:rsid w:val="00D43154"/>
    <w:rsid w:val="07F7533D"/>
    <w:rsid w:val="0A2C751F"/>
    <w:rsid w:val="0B134533"/>
    <w:rsid w:val="118063A3"/>
    <w:rsid w:val="142F3295"/>
    <w:rsid w:val="164E371E"/>
    <w:rsid w:val="24E24F53"/>
    <w:rsid w:val="24F574F6"/>
    <w:rsid w:val="2A691C72"/>
    <w:rsid w:val="2C723D48"/>
    <w:rsid w:val="2E383E35"/>
    <w:rsid w:val="2ED434D0"/>
    <w:rsid w:val="2F634EE2"/>
    <w:rsid w:val="30161F54"/>
    <w:rsid w:val="35496928"/>
    <w:rsid w:val="368F480F"/>
    <w:rsid w:val="3EC139D3"/>
    <w:rsid w:val="3ED03C16"/>
    <w:rsid w:val="3F27415C"/>
    <w:rsid w:val="43664B49"/>
    <w:rsid w:val="44F71EFD"/>
    <w:rsid w:val="46CE1685"/>
    <w:rsid w:val="50746AF7"/>
    <w:rsid w:val="55801A9A"/>
    <w:rsid w:val="57A07FCD"/>
    <w:rsid w:val="5C162A00"/>
    <w:rsid w:val="614222FA"/>
    <w:rsid w:val="641F6922"/>
    <w:rsid w:val="65DE4651"/>
    <w:rsid w:val="68B93ACD"/>
    <w:rsid w:val="698D4141"/>
    <w:rsid w:val="6B282560"/>
    <w:rsid w:val="6B8E3678"/>
    <w:rsid w:val="6D932FD9"/>
    <w:rsid w:val="6E7A7577"/>
    <w:rsid w:val="72A76461"/>
    <w:rsid w:val="77C83101"/>
    <w:rsid w:val="79907C4E"/>
    <w:rsid w:val="7C8F2AFD"/>
    <w:rsid w:val="7CB2612E"/>
    <w:rsid w:val="7DED1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0918D784-295C-4B31-9F88-87E2F652A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rPr>
  </w:style>
  <w:style w:type="paragraph" w:styleId="1">
    <w:name w:val="heading 1"/>
    <w:basedOn w:val="a"/>
    <w:next w:val="a"/>
    <w:qFormat/>
    <w:pPr>
      <w:keepNext/>
      <w:keepLines/>
      <w:widowControl/>
      <w:jc w:val="left"/>
      <w:outlineLvl w:val="0"/>
    </w:pPr>
    <w:rPr>
      <w:rFonts w:ascii="Arial" w:eastAsia="Arial" w:hAnsi="Arial"/>
      <w:b/>
      <w:kern w:val="44"/>
      <w:sz w:val="24"/>
      <w:lang w:eastAsia="en-US"/>
    </w:rPr>
  </w:style>
  <w:style w:type="paragraph" w:styleId="2">
    <w:name w:val="heading 2"/>
    <w:basedOn w:val="a"/>
    <w:next w:val="a"/>
    <w:qFormat/>
    <w:pPr>
      <w:keepNext/>
      <w:keepLines/>
      <w:widowControl/>
      <w:numPr>
        <w:numId w:val="1"/>
      </w:numPr>
      <w:tabs>
        <w:tab w:val="left" w:pos="420"/>
      </w:tabs>
      <w:jc w:val="left"/>
      <w:outlineLvl w:val="1"/>
    </w:pPr>
    <w:rPr>
      <w:rFonts w:ascii="Arial" w:eastAsia="Arial" w:hAnsi="Arial"/>
      <w:b/>
      <w:kern w:val="0"/>
      <w:sz w:val="24"/>
      <w:lang w:eastAsia="en-US"/>
    </w:rPr>
  </w:style>
  <w:style w:type="paragraph" w:styleId="3">
    <w:name w:val="heading 3"/>
    <w:basedOn w:val="a"/>
    <w:next w:val="a"/>
    <w:qFormat/>
    <w:pPr>
      <w:keepNext/>
      <w:keepLines/>
      <w:widowControl/>
      <w:spacing w:before="260" w:after="260" w:line="413" w:lineRule="auto"/>
      <w:jc w:val="left"/>
      <w:outlineLvl w:val="2"/>
    </w:pPr>
    <w:rPr>
      <w:rFonts w:ascii="Arial" w:hAnsi="Arial"/>
      <w:b/>
      <w:kern w:val="0"/>
      <w:lang w:eastAsia="en-US"/>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alloon Text"/>
    <w:basedOn w:val="a"/>
    <w:rPr>
      <w:sz w:val="18"/>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bottom w:val="single" w:sz="6" w:space="1" w:color="auto"/>
      </w:pBdr>
      <w:tabs>
        <w:tab w:val="center" w:pos="4153"/>
        <w:tab w:val="right" w:pos="8306"/>
      </w:tabs>
      <w:snapToGrid w:val="0"/>
      <w:jc w:val="center"/>
    </w:pPr>
    <w:rPr>
      <w:sz w:val="18"/>
    </w:rPr>
  </w:style>
  <w:style w:type="paragraph" w:styleId="TOC1">
    <w:name w:val="toc 1"/>
    <w:basedOn w:val="a"/>
    <w:next w:val="a"/>
    <w:pPr>
      <w:widowControl/>
      <w:jc w:val="left"/>
    </w:pPr>
    <w:rPr>
      <w:rFonts w:ascii="Arial" w:eastAsia="Arial" w:hAnsi="Arial"/>
      <w:b/>
      <w:caps/>
      <w:kern w:val="0"/>
      <w:sz w:val="24"/>
      <w:lang w:eastAsia="en-US"/>
    </w:rPr>
  </w:style>
  <w:style w:type="paragraph" w:styleId="TOC2">
    <w:name w:val="toc 2"/>
    <w:basedOn w:val="a"/>
    <w:next w:val="a"/>
    <w:pPr>
      <w:widowControl/>
      <w:jc w:val="left"/>
    </w:pPr>
    <w:rPr>
      <w:rFonts w:ascii="Arial" w:eastAsia="Arial"/>
      <w:b/>
      <w:kern w:val="0"/>
      <w:sz w:val="20"/>
      <w:lang w:eastAsia="en-US"/>
    </w:rPr>
  </w:style>
  <w:style w:type="paragraph" w:styleId="a7">
    <w:name w:val="annotation subject"/>
    <w:basedOn w:val="a3"/>
    <w:next w:val="a3"/>
    <w:rPr>
      <w:b/>
    </w:rPr>
  </w:style>
  <w:style w:type="character" w:styleId="a8">
    <w:name w:val="Strong"/>
    <w:qFormat/>
    <w:rPr>
      <w:b/>
    </w:rPr>
  </w:style>
  <w:style w:type="character" w:styleId="a9">
    <w:name w:val="page number"/>
  </w:style>
  <w:style w:type="character" w:styleId="aa">
    <w:name w:val="annotation reference"/>
    <w:rPr>
      <w:sz w:val="21"/>
    </w:rPr>
  </w:style>
  <w:style w:type="paragraph" w:customStyle="1" w:styleId="ab">
    <w:name w:val="列出段落"/>
    <w:basedOn w:val="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24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2731</Words>
  <Characters>2894</Characters>
  <Application>Microsoft Office Word</Application>
  <DocSecurity>0</DocSecurity>
  <PresentationFormat/>
  <Lines>490</Lines>
  <Paragraphs>166</Paragraphs>
  <Slides>0</Slides>
  <Notes>0</Notes>
  <HiddenSlides>0</HiddenSlides>
  <MMClips>0</MMClips>
  <ScaleCrop>false</ScaleCrop>
  <Manager/>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历史版本记录</dc:title>
  <dc:subject/>
  <dc:creator>nandi</dc:creator>
  <cp:keywords/>
  <dc:description/>
  <cp:lastModifiedBy>宇 杜</cp:lastModifiedBy>
  <cp:revision>2</cp:revision>
  <cp:lastPrinted>2024-10-30T10:37:00Z</cp:lastPrinted>
  <dcterms:created xsi:type="dcterms:W3CDTF">2026-04-28T08:22:00Z</dcterms:created>
  <dcterms:modified xsi:type="dcterms:W3CDTF">2026-04-28T08:22:00Z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9ECD81313EBB4E989460645FD2C3C077_13</vt:lpwstr>
  </property>
  <property fmtid="{D5CDD505-2E9C-101B-9397-08002B2CF9AE}" pid="4" name="KSOTemplateDocerSaveRecord">
    <vt:lpwstr>eyJoZGlkIjoiOTJmYTNmZWNmN2ZmYTZmNjE3YjdlNWJmZjRmNDNhZGMiLCJ1c2VySWQiOiIyNDU1Mzc0ODcifQ==</vt:lpwstr>
  </property>
</Properties>
</file>